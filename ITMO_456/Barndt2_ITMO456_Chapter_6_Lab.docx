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AF41AD">
      <w:r>
        <w:rPr>
          <w:rStyle w:val="Heading1Char"/>
        </w:rPr>
        <w:t>Hands-on Projects</w:t>
      </w:r>
      <w:r>
        <w:t xml:space="preserve"> </w:t>
      </w:r>
    </w:p>
    <w:p w:rsidR="00000000" w:rsidRDefault="00AF41AD">
      <w:r>
        <w:t>These projects should be completed in the order given. The hands-on projects presented in this chapter should take a total of three hours to complete. The requirements for this lab include:</w:t>
      </w:r>
    </w:p>
    <w:p w:rsidR="00000000" w:rsidRDefault="00AF41AD">
      <w:pPr>
        <w:pStyle w:val="ListParagraph"/>
        <w:numPr>
          <w:ilvl w:val="0"/>
          <w:numId w:val="2"/>
        </w:numPr>
      </w:pPr>
      <w:r>
        <w:t>A computer with Fedora Linux installed accordin</w:t>
      </w:r>
      <w:r>
        <w:t>g to Hands-on Project 2-1</w:t>
      </w:r>
    </w:p>
    <w:p w:rsidR="00000000" w:rsidRDefault="00AF41AD">
      <w:pPr>
        <w:pStyle w:val="ListParagraph"/>
        <w:numPr>
          <w:ilvl w:val="0"/>
          <w:numId w:val="2"/>
        </w:numPr>
      </w:pPr>
      <w:r>
        <w:t>The ISO image for Ubuntu Server 14.04 installation media (ubuntu-14.04.1-serveramd64.iso)</w:t>
      </w:r>
    </w:p>
    <w:p w:rsidR="00000000" w:rsidRDefault="00AF41AD">
      <w:pPr>
        <w:pStyle w:val="Heading2"/>
      </w:pPr>
      <w:r>
        <w:t>Project 6-1</w:t>
      </w:r>
    </w:p>
    <w:p w:rsidR="00000000" w:rsidRDefault="00AF41AD">
      <w:r>
        <w:t>In this hands-on project, you install Ubuntu Server 14.04 Linux within a virtual machine on a Windows computer and examine the L</w:t>
      </w:r>
      <w:r>
        <w:t xml:space="preserve">VM partition configuration afterwards. </w:t>
      </w:r>
    </w:p>
    <w:p w:rsidR="00000000" w:rsidRDefault="00AF41AD">
      <w:pPr>
        <w:pStyle w:val="ListParagraph"/>
        <w:numPr>
          <w:ilvl w:val="0"/>
          <w:numId w:val="3"/>
        </w:numPr>
      </w:pPr>
      <w:r>
        <w:t>1. In your virtualization software, create a new virtual machine called Ubuntu Server Linux that has the following characteristics:</w:t>
      </w:r>
    </w:p>
    <w:p w:rsidR="00000000" w:rsidRDefault="00AF41AD">
      <w:pPr>
        <w:pStyle w:val="ListParagraph"/>
        <w:numPr>
          <w:ilvl w:val="1"/>
          <w:numId w:val="3"/>
        </w:numPr>
      </w:pPr>
      <w:r>
        <w:t>4GB of memory (4096 MB)</w:t>
      </w:r>
    </w:p>
    <w:p w:rsidR="00000000" w:rsidRDefault="00AF41AD">
      <w:pPr>
        <w:pStyle w:val="ListParagraph"/>
        <w:numPr>
          <w:ilvl w:val="1"/>
          <w:numId w:val="3"/>
        </w:numPr>
      </w:pPr>
      <w:r>
        <w:t>An Internet connection via your PC’s network card (preferabl</w:t>
      </w:r>
      <w:r>
        <w:t>y using bridged mode)</w:t>
      </w:r>
    </w:p>
    <w:p w:rsidR="00000000" w:rsidRDefault="00AF41AD">
      <w:pPr>
        <w:pStyle w:val="ListParagraph"/>
        <w:numPr>
          <w:ilvl w:val="1"/>
          <w:numId w:val="3"/>
        </w:numPr>
      </w:pPr>
      <w:r>
        <w:t>A 20GB virtual hard disk</w:t>
      </w:r>
    </w:p>
    <w:p w:rsidR="00000000" w:rsidRDefault="00AF41AD">
      <w:pPr>
        <w:pStyle w:val="ListParagraph"/>
        <w:numPr>
          <w:ilvl w:val="1"/>
          <w:numId w:val="3"/>
        </w:numPr>
      </w:pPr>
      <w:r>
        <w:t>The virtual machine DVD drive attached to the ISO file for the Ubuntu Server 14.04 installation media (ubuntu-14.04.1-server-amd64.iso)</w:t>
      </w:r>
    </w:p>
    <w:p w:rsidR="00000000" w:rsidRDefault="00AF41AD">
      <w:pPr>
        <w:pStyle w:val="ListParagraph"/>
        <w:numPr>
          <w:ilvl w:val="0"/>
          <w:numId w:val="3"/>
        </w:numPr>
      </w:pPr>
      <w:r>
        <w:t xml:space="preserve">Start and then connect to your Ubuntu Server Linux virtual machine using </w:t>
      </w:r>
      <w:r>
        <w:t>your virtualization software.</w:t>
      </w:r>
    </w:p>
    <w:p w:rsidR="00000000" w:rsidRDefault="00AF41AD">
      <w:pPr>
        <w:pStyle w:val="ListParagraph"/>
        <w:numPr>
          <w:ilvl w:val="1"/>
          <w:numId w:val="3"/>
        </w:numPr>
      </w:pPr>
      <w:r>
        <w:t>The Ubuntu Server Linux installation program does not use a graphical desktop. As a result, you must switch between buttons shown on the screen using the Tab key and press Enter to make your selections.</w:t>
      </w:r>
    </w:p>
    <w:p w:rsidR="00000000" w:rsidRDefault="00AF41AD">
      <w:pPr>
        <w:pStyle w:val="ListParagraph"/>
        <w:numPr>
          <w:ilvl w:val="0"/>
          <w:numId w:val="3"/>
        </w:numPr>
      </w:pPr>
      <w:r>
        <w:t>At the Language screen,</w:t>
      </w:r>
      <w:r>
        <w:t xml:space="preserve"> ensure that English is selected and press Enter.</w:t>
      </w:r>
    </w:p>
    <w:p w:rsidR="00000000" w:rsidRDefault="00AF41AD">
      <w:pPr>
        <w:pStyle w:val="ListParagraph"/>
        <w:numPr>
          <w:ilvl w:val="0"/>
          <w:numId w:val="3"/>
        </w:numPr>
      </w:pPr>
      <w:r>
        <w:t>At the Ubuntu welcome screen, ensure that Install Ubuntu Server is selected and press Enter.</w:t>
      </w:r>
    </w:p>
    <w:p w:rsidR="00000000" w:rsidRDefault="00AF41AD">
      <w:pPr>
        <w:pStyle w:val="ListParagraph"/>
        <w:numPr>
          <w:ilvl w:val="0"/>
          <w:numId w:val="3"/>
        </w:numPr>
      </w:pPr>
      <w:r>
        <w:t>At the Select a language page, ensure that English is selected and press Enter.</w:t>
      </w:r>
    </w:p>
    <w:p w:rsidR="00000000" w:rsidRDefault="00AF41AD">
      <w:pPr>
        <w:pStyle w:val="ListParagraph"/>
        <w:numPr>
          <w:ilvl w:val="0"/>
          <w:numId w:val="3"/>
        </w:numPr>
      </w:pPr>
      <w:r>
        <w:t>At the Select your location scree</w:t>
      </w:r>
      <w:r>
        <w:t>n, ensure that United States is selected and press Enter.</w:t>
      </w:r>
    </w:p>
    <w:p w:rsidR="00000000" w:rsidRDefault="00AF41AD">
      <w:pPr>
        <w:pStyle w:val="ListParagraph"/>
        <w:numPr>
          <w:ilvl w:val="0"/>
          <w:numId w:val="3"/>
        </w:numPr>
      </w:pPr>
      <w:r>
        <w:t xml:space="preserve">At the Configure the keyboard screen, select </w:t>
      </w:r>
      <w:proofErr w:type="gramStart"/>
      <w:r>
        <w:t>Yes</w:t>
      </w:r>
      <w:proofErr w:type="gramEnd"/>
      <w:r>
        <w:t xml:space="preserve"> and press Enter. Follow the prompts to complete the detection. When the detection process finds </w:t>
      </w:r>
      <w:proofErr w:type="gramStart"/>
      <w:r>
        <w:t>a</w:t>
      </w:r>
      <w:proofErr w:type="gramEnd"/>
      <w:r>
        <w:t xml:space="preserve"> “us” keyboard layout, select Continue and press Ent</w:t>
      </w:r>
      <w:r>
        <w:t>er.</w:t>
      </w:r>
    </w:p>
    <w:p w:rsidR="00000000" w:rsidRDefault="00AF41AD">
      <w:pPr>
        <w:pStyle w:val="ListParagraph"/>
        <w:numPr>
          <w:ilvl w:val="0"/>
          <w:numId w:val="3"/>
        </w:numPr>
      </w:pPr>
      <w:r>
        <w:t xml:space="preserve">At the Configure the network screen, type a hostname of </w:t>
      </w:r>
      <w:proofErr w:type="spellStart"/>
      <w:r>
        <w:rPr>
          <w:b/>
        </w:rPr>
        <w:t>ubuntu</w:t>
      </w:r>
      <w:proofErr w:type="spellEnd"/>
      <w:r>
        <w:rPr>
          <w:b/>
        </w:rPr>
        <w:t>-server</w:t>
      </w:r>
      <w:r>
        <w:t>, select Continue, and press Enter.</w:t>
      </w:r>
    </w:p>
    <w:p w:rsidR="00000000" w:rsidRDefault="00AF41AD">
      <w:pPr>
        <w:pStyle w:val="ListParagraph"/>
        <w:numPr>
          <w:ilvl w:val="0"/>
          <w:numId w:val="3"/>
        </w:numPr>
      </w:pPr>
      <w:r>
        <w:t xml:space="preserve">At the Set up users and passwords page, type </w:t>
      </w:r>
      <w:r>
        <w:rPr>
          <w:b/>
        </w:rPr>
        <w:t>user1</w:t>
      </w:r>
      <w:r>
        <w:t xml:space="preserve"> as the full user name, select Continue, and press Enter. When prompted for the simple user name,</w:t>
      </w:r>
      <w:r>
        <w:t xml:space="preserve"> ensure that </w:t>
      </w:r>
      <w:r>
        <w:rPr>
          <w:b/>
        </w:rPr>
        <w:t>user1</w:t>
      </w:r>
      <w:r>
        <w:t xml:space="preserve"> is displayed, select Continue, and press Enter. When prompted for a password for user1, type </w:t>
      </w:r>
      <w:proofErr w:type="spellStart"/>
      <w:r>
        <w:rPr>
          <w:b/>
        </w:rPr>
        <w:t>LNXrocks</w:t>
      </w:r>
      <w:proofErr w:type="spellEnd"/>
      <w:proofErr w:type="gramStart"/>
      <w:r>
        <w:rPr>
          <w:b/>
        </w:rPr>
        <w:t>!</w:t>
      </w:r>
      <w:r>
        <w:t>,</w:t>
      </w:r>
      <w:proofErr w:type="gramEnd"/>
      <w:r>
        <w:t xml:space="preserve"> select Continue, and press Enter. When prompted to repeat the password, enter </w:t>
      </w:r>
      <w:proofErr w:type="spellStart"/>
      <w:r>
        <w:rPr>
          <w:b/>
        </w:rPr>
        <w:t>LNXrocks</w:t>
      </w:r>
      <w:proofErr w:type="spellEnd"/>
      <w:r>
        <w:rPr>
          <w:b/>
        </w:rPr>
        <w:t>!</w:t>
      </w:r>
      <w:r>
        <w:t xml:space="preserve"> </w:t>
      </w:r>
      <w:proofErr w:type="gramStart"/>
      <w:r>
        <w:t>again</w:t>
      </w:r>
      <w:proofErr w:type="gramEnd"/>
      <w:r>
        <w:t>, select Continue, and press Enter. When</w:t>
      </w:r>
      <w:r>
        <w:t xml:space="preserve"> prompted to encrypt user1’s home directory, ensure that </w:t>
      </w:r>
      <w:r>
        <w:rPr>
          <w:b/>
        </w:rPr>
        <w:t>No</w:t>
      </w:r>
      <w:r>
        <w:t xml:space="preserve"> is selected and press Enter.</w:t>
      </w:r>
    </w:p>
    <w:p w:rsidR="00000000" w:rsidRDefault="00AF41AD">
      <w:pPr>
        <w:pStyle w:val="ListParagraph"/>
        <w:numPr>
          <w:ilvl w:val="0"/>
          <w:numId w:val="3"/>
        </w:numPr>
      </w:pPr>
      <w:r>
        <w:t xml:space="preserve">At the Configure the clock screen, ensure that the correct time zone is displayed, select </w:t>
      </w:r>
      <w:proofErr w:type="gramStart"/>
      <w:r>
        <w:t>Yes</w:t>
      </w:r>
      <w:proofErr w:type="gramEnd"/>
      <w:r>
        <w:t xml:space="preserve"> and press Enter. Alternatively, if an incorrect time zone is displayed, s</w:t>
      </w:r>
      <w:r>
        <w:t>elect No, press Enter, select your time zone, and press Enter.</w:t>
      </w:r>
    </w:p>
    <w:p w:rsidR="00000000" w:rsidRDefault="00AF41AD">
      <w:pPr>
        <w:pStyle w:val="ListParagraph"/>
        <w:numPr>
          <w:ilvl w:val="0"/>
          <w:numId w:val="3"/>
        </w:numPr>
      </w:pPr>
      <w:r>
        <w:t xml:space="preserve">At the Partition disks screen, note that the default selection is </w:t>
      </w:r>
      <w:proofErr w:type="gramStart"/>
      <w:r>
        <w:rPr>
          <w:b/>
        </w:rPr>
        <w:t>Guided</w:t>
      </w:r>
      <w:proofErr w:type="gramEnd"/>
      <w:r>
        <w:rPr>
          <w:b/>
        </w:rPr>
        <w:t xml:space="preserve"> – use entire disk and set up LVM</w:t>
      </w:r>
      <w:r>
        <w:t xml:space="preserve"> and press Enter. Press Enter again to select your disk (</w:t>
      </w:r>
      <w:proofErr w:type="spellStart"/>
      <w:r>
        <w:t>sda</w:t>
      </w:r>
      <w:proofErr w:type="spellEnd"/>
      <w:r>
        <w:t xml:space="preserve"> or </w:t>
      </w:r>
      <w:proofErr w:type="spellStart"/>
      <w:r>
        <w:t>hda</w:t>
      </w:r>
      <w:proofErr w:type="spellEnd"/>
      <w:r>
        <w:t>), and then select Ye</w:t>
      </w:r>
      <w:r>
        <w:t>s and press Enter to write your partition changes to the disk. Note that the full size (approx. 20GB) is used for the volume group, select Continue, and press Enter.</w:t>
      </w:r>
    </w:p>
    <w:p w:rsidR="00000000" w:rsidRDefault="00AF41AD">
      <w:pPr>
        <w:pStyle w:val="ListParagraph"/>
        <w:numPr>
          <w:ilvl w:val="0"/>
          <w:numId w:val="3"/>
        </w:numPr>
      </w:pPr>
      <w:r>
        <w:lastRenderedPageBreak/>
        <w:t xml:space="preserve">At the summary screen, note that Ubuntu will create an LV for the root filesystem with an </w:t>
      </w:r>
      <w:r>
        <w:t xml:space="preserve">ext4 filesystem and an LV for swap as well. Select </w:t>
      </w:r>
      <w:proofErr w:type="gramStart"/>
      <w:r>
        <w:t>Yes</w:t>
      </w:r>
      <w:proofErr w:type="gramEnd"/>
      <w:r>
        <w:t xml:space="preserve"> and press Enter to write the changes to the disk and start the installation of the core system packages.</w:t>
      </w:r>
    </w:p>
    <w:p w:rsidR="00000000" w:rsidRDefault="00AF41AD">
      <w:pPr>
        <w:pStyle w:val="ListParagraph"/>
        <w:numPr>
          <w:ilvl w:val="0"/>
          <w:numId w:val="3"/>
        </w:numPr>
      </w:pPr>
      <w:r>
        <w:t>At the Configure the package manager screen, select Continue, and press Enter.</w:t>
      </w:r>
    </w:p>
    <w:p w:rsidR="00000000" w:rsidRDefault="00AF41AD">
      <w:pPr>
        <w:pStyle w:val="ListParagraph"/>
        <w:numPr>
          <w:ilvl w:val="0"/>
          <w:numId w:val="3"/>
        </w:numPr>
      </w:pPr>
      <w:r>
        <w:t>At the Configurin</w:t>
      </w:r>
      <w:r>
        <w:t xml:space="preserve">g </w:t>
      </w:r>
      <w:proofErr w:type="spellStart"/>
      <w:r>
        <w:t>tasksel</w:t>
      </w:r>
      <w:proofErr w:type="spellEnd"/>
      <w:r>
        <w:t xml:space="preserve">, ensure that </w:t>
      </w:r>
      <w:r>
        <w:rPr>
          <w:b/>
        </w:rPr>
        <w:t>No automatic updates</w:t>
      </w:r>
      <w:r>
        <w:t xml:space="preserve"> are selected and press Enter. </w:t>
      </w:r>
    </w:p>
    <w:p w:rsidR="00000000" w:rsidRDefault="00AF41AD">
      <w:pPr>
        <w:pStyle w:val="ListParagraph"/>
        <w:numPr>
          <w:ilvl w:val="0"/>
          <w:numId w:val="3"/>
        </w:numPr>
      </w:pPr>
      <w:r>
        <w:t xml:space="preserve">At the Software selection screen, </w:t>
      </w:r>
      <w:r>
        <w:rPr>
          <w:b/>
        </w:rPr>
        <w:t>use the spacebar to individually choose all packages</w:t>
      </w:r>
      <w:r>
        <w:t xml:space="preserve"> (</w:t>
      </w:r>
      <w:r>
        <w:rPr>
          <w:b/>
        </w:rPr>
        <w:t>except for Manual package selection</w:t>
      </w:r>
      <w:r>
        <w:t>), select Continue, and press Enter.</w:t>
      </w:r>
    </w:p>
    <w:p w:rsidR="00000000" w:rsidRDefault="00AF41AD">
      <w:pPr>
        <w:pStyle w:val="ListParagraph"/>
        <w:numPr>
          <w:ilvl w:val="0"/>
          <w:numId w:val="3"/>
        </w:numPr>
      </w:pPr>
      <w:r>
        <w:t>At the Configuring my</w:t>
      </w:r>
      <w:r>
        <w:t xml:space="preserve">sql-server-5.5 screen, supply a password of </w:t>
      </w:r>
      <w:proofErr w:type="spellStart"/>
      <w:r>
        <w:rPr>
          <w:b/>
        </w:rPr>
        <w:t>LNXrocks</w:t>
      </w:r>
      <w:proofErr w:type="spellEnd"/>
      <w:proofErr w:type="gramStart"/>
      <w:r>
        <w:rPr>
          <w:b/>
        </w:rPr>
        <w:t>!</w:t>
      </w:r>
      <w:r>
        <w:t>,</w:t>
      </w:r>
      <w:proofErr w:type="gramEnd"/>
      <w:r>
        <w:t xml:space="preserve"> select Continue, and press Enter. When prompted to confirm the password, type </w:t>
      </w:r>
      <w:proofErr w:type="spellStart"/>
      <w:r>
        <w:rPr>
          <w:b/>
        </w:rPr>
        <w:t>LNXrocks</w:t>
      </w:r>
      <w:proofErr w:type="spellEnd"/>
      <w:proofErr w:type="gramStart"/>
      <w:r>
        <w:rPr>
          <w:b/>
        </w:rPr>
        <w:t>!</w:t>
      </w:r>
      <w:r>
        <w:t>,</w:t>
      </w:r>
      <w:proofErr w:type="gramEnd"/>
      <w:r>
        <w:t xml:space="preserve"> select Continue, and press Enter.</w:t>
      </w:r>
    </w:p>
    <w:p w:rsidR="00000000" w:rsidRDefault="00AF41AD">
      <w:pPr>
        <w:pStyle w:val="ListParagraph"/>
        <w:numPr>
          <w:ilvl w:val="0"/>
          <w:numId w:val="3"/>
        </w:numPr>
      </w:pPr>
      <w:r>
        <w:t>At the Postfix Configuration screen, ensure that Internet Site is selected and</w:t>
      </w:r>
      <w:r>
        <w:t xml:space="preserve"> press Enter. When prompted for a system mail name, ensure that </w:t>
      </w:r>
      <w:proofErr w:type="spellStart"/>
      <w:r>
        <w:t>ubuntu</w:t>
      </w:r>
      <w:proofErr w:type="spellEnd"/>
      <w:r>
        <w:t>-server is listed, select Continue, and press Enter.</w:t>
      </w:r>
    </w:p>
    <w:p w:rsidR="00000000" w:rsidRDefault="00AF41AD">
      <w:pPr>
        <w:pStyle w:val="ListParagraph"/>
        <w:numPr>
          <w:ilvl w:val="0"/>
          <w:numId w:val="3"/>
        </w:numPr>
      </w:pPr>
      <w:r>
        <w:t xml:space="preserve">At the configuring dovecot-core screen, ensure that </w:t>
      </w:r>
      <w:proofErr w:type="gramStart"/>
      <w:r>
        <w:t>Yes</w:t>
      </w:r>
      <w:proofErr w:type="gramEnd"/>
      <w:r>
        <w:t xml:space="preserve"> is selected and press Enter to create an SSL encryption certificate. When pro</w:t>
      </w:r>
      <w:r>
        <w:t xml:space="preserve">mpted for the host name used in the certificate, type </w:t>
      </w:r>
      <w:proofErr w:type="spellStart"/>
      <w:r>
        <w:t>ubuntu</w:t>
      </w:r>
      <w:proofErr w:type="spellEnd"/>
      <w:r>
        <w:t>-server in place of localhost, select Continue, and press Enter.</w:t>
      </w:r>
    </w:p>
    <w:p w:rsidR="00000000" w:rsidRDefault="00AF41AD">
      <w:pPr>
        <w:pStyle w:val="ListParagraph"/>
        <w:numPr>
          <w:ilvl w:val="0"/>
          <w:numId w:val="3"/>
        </w:numPr>
      </w:pPr>
      <w:r>
        <w:t xml:space="preserve">At the Install the GRUB boot loader on a hard disk screen, ensure that </w:t>
      </w:r>
      <w:proofErr w:type="gramStart"/>
      <w:r>
        <w:t>Yes</w:t>
      </w:r>
      <w:proofErr w:type="gramEnd"/>
      <w:r>
        <w:t xml:space="preserve"> is selected and press Enter.</w:t>
      </w:r>
    </w:p>
    <w:p w:rsidR="00000000" w:rsidRDefault="00AF41AD">
      <w:pPr>
        <w:pStyle w:val="ListParagraph"/>
        <w:numPr>
          <w:ilvl w:val="0"/>
          <w:numId w:val="3"/>
        </w:numPr>
      </w:pPr>
      <w:r>
        <w:t>At the Finish the installat</w:t>
      </w:r>
      <w:r>
        <w:t>ion screen, ensure that Continue is selected and press Enter to reboot into the new system.</w:t>
      </w:r>
    </w:p>
    <w:p w:rsidR="00000000" w:rsidRDefault="00AF41AD">
      <w:pPr>
        <w:pStyle w:val="ListParagraph"/>
        <w:numPr>
          <w:ilvl w:val="0"/>
          <w:numId w:val="3"/>
        </w:numPr>
      </w:pPr>
      <w:r>
        <w:t xml:space="preserve">After the system has booted, note that a graphical login is not available. Log in as </w:t>
      </w:r>
      <w:r>
        <w:rPr>
          <w:b/>
        </w:rPr>
        <w:t>user1</w:t>
      </w:r>
      <w:r>
        <w:t xml:space="preserve"> with the password </w:t>
      </w:r>
      <w:proofErr w:type="spellStart"/>
      <w:r>
        <w:rPr>
          <w:b/>
        </w:rPr>
        <w:t>LNXrocks</w:t>
      </w:r>
      <w:proofErr w:type="spellEnd"/>
      <w:proofErr w:type="gramStart"/>
      <w:r>
        <w:rPr>
          <w:b/>
        </w:rPr>
        <w:t>!</w:t>
      </w:r>
      <w:r>
        <w:t>.</w:t>
      </w:r>
      <w:proofErr w:type="gramEnd"/>
      <w:r>
        <w:t xml:space="preserve"> At the command prompt, type who and press En</w:t>
      </w:r>
      <w:r>
        <w:t>ter.</w:t>
      </w:r>
    </w:p>
    <w:p w:rsidR="00000000" w:rsidRDefault="00AF41AD">
      <w:pPr>
        <w:pStyle w:val="ListParagraph"/>
        <w:numPr>
          <w:ilvl w:val="0"/>
          <w:numId w:val="3"/>
        </w:numPr>
      </w:pPr>
      <w:r>
        <w:t xml:space="preserve">The root user password is not set during an Ubuntu Server installation. Instead, the user configured during the installation process (user1) has the ability to configure the root user password following installation. At the command prompt, type </w:t>
      </w:r>
      <w:proofErr w:type="spellStart"/>
      <w:r>
        <w:rPr>
          <w:rFonts w:ascii="Consolas" w:hAnsi="Consolas"/>
          <w:b/>
        </w:rPr>
        <w:t>sudo</w:t>
      </w:r>
      <w:proofErr w:type="spellEnd"/>
      <w:r>
        <w:rPr>
          <w:rFonts w:ascii="Consolas" w:hAnsi="Consolas"/>
          <w:b/>
        </w:rPr>
        <w:t xml:space="preserve"> </w:t>
      </w:r>
      <w:proofErr w:type="spellStart"/>
      <w:r>
        <w:rPr>
          <w:rFonts w:ascii="Consolas" w:hAnsi="Consolas"/>
          <w:b/>
        </w:rPr>
        <w:t>p</w:t>
      </w:r>
      <w:r>
        <w:rPr>
          <w:rFonts w:ascii="Consolas" w:hAnsi="Consolas"/>
          <w:b/>
        </w:rPr>
        <w:t>asswd</w:t>
      </w:r>
      <w:proofErr w:type="spellEnd"/>
      <w:r>
        <w:rPr>
          <w:rFonts w:ascii="Consolas" w:hAnsi="Consolas"/>
          <w:b/>
        </w:rPr>
        <w:t xml:space="preserve"> root</w:t>
      </w:r>
      <w:r>
        <w:t xml:space="preserve"> and press Enter. Supply </w:t>
      </w:r>
      <w:r>
        <w:rPr>
          <w:b/>
        </w:rPr>
        <w:t>user1</w:t>
      </w:r>
      <w:r>
        <w:t xml:space="preserve">’s password of </w:t>
      </w:r>
      <w:proofErr w:type="spellStart"/>
      <w:r>
        <w:rPr>
          <w:b/>
        </w:rPr>
        <w:t>LNXrocks</w:t>
      </w:r>
      <w:proofErr w:type="spellEnd"/>
      <w:r>
        <w:rPr>
          <w:b/>
        </w:rPr>
        <w:t>!</w:t>
      </w:r>
      <w:r>
        <w:t xml:space="preserve"> </w:t>
      </w:r>
      <w:proofErr w:type="gramStart"/>
      <w:r>
        <w:t>when</w:t>
      </w:r>
      <w:proofErr w:type="gramEnd"/>
      <w:r>
        <w:t xml:space="preserve"> prompted and press Enter. Supply a password of </w:t>
      </w:r>
      <w:proofErr w:type="spellStart"/>
      <w:r>
        <w:rPr>
          <w:b/>
        </w:rPr>
        <w:t>LNXrocks</w:t>
      </w:r>
      <w:proofErr w:type="spellEnd"/>
      <w:r>
        <w:rPr>
          <w:b/>
        </w:rPr>
        <w:t>!</w:t>
      </w:r>
      <w:r>
        <w:t xml:space="preserve"> </w:t>
      </w:r>
      <w:proofErr w:type="gramStart"/>
      <w:r>
        <w:t>for</w:t>
      </w:r>
      <w:proofErr w:type="gramEnd"/>
      <w:r>
        <w:t xml:space="preserve"> the root user when prompted and press Enter. Confirm the root user password by typing </w:t>
      </w:r>
      <w:proofErr w:type="spellStart"/>
      <w:r>
        <w:rPr>
          <w:b/>
        </w:rPr>
        <w:t>LNXrocks</w:t>
      </w:r>
      <w:proofErr w:type="spellEnd"/>
      <w:r>
        <w:rPr>
          <w:b/>
        </w:rPr>
        <w:t>!</w:t>
      </w:r>
      <w:r>
        <w:t xml:space="preserve"> </w:t>
      </w:r>
      <w:proofErr w:type="gramStart"/>
      <w:r>
        <w:t>and</w:t>
      </w:r>
      <w:proofErr w:type="gramEnd"/>
      <w:r>
        <w:t xml:space="preserve"> press Enter.</w:t>
      </w:r>
    </w:p>
    <w:p w:rsidR="00000000" w:rsidRDefault="00AF41AD">
      <w:pPr>
        <w:pStyle w:val="ListParagraph"/>
        <w:numPr>
          <w:ilvl w:val="0"/>
          <w:numId w:val="3"/>
        </w:numPr>
      </w:pPr>
      <w:r>
        <w:t>At the comma</w:t>
      </w:r>
      <w:r>
        <w:t xml:space="preserve">nd prompt, type </w:t>
      </w:r>
      <w:proofErr w:type="spellStart"/>
      <w:r>
        <w:rPr>
          <w:rFonts w:ascii="Consolas" w:hAnsi="Consolas"/>
          <w:b/>
        </w:rPr>
        <w:t>su</w:t>
      </w:r>
      <w:proofErr w:type="spellEnd"/>
      <w:r>
        <w:rPr>
          <w:rFonts w:ascii="Consolas" w:hAnsi="Consolas"/>
          <w:b/>
        </w:rPr>
        <w:t xml:space="preserve"> -</w:t>
      </w:r>
      <w:r>
        <w:t xml:space="preserve"> and supply a password of </w:t>
      </w:r>
      <w:proofErr w:type="spellStart"/>
      <w:r>
        <w:rPr>
          <w:b/>
        </w:rPr>
        <w:t>LNXrocks</w:t>
      </w:r>
      <w:proofErr w:type="spellEnd"/>
      <w:r>
        <w:rPr>
          <w:b/>
        </w:rPr>
        <w:t>!</w:t>
      </w:r>
      <w:r>
        <w:t xml:space="preserve"> </w:t>
      </w:r>
      <w:proofErr w:type="gramStart"/>
      <w:r>
        <w:t>to</w:t>
      </w:r>
      <w:proofErr w:type="gramEnd"/>
      <w:r>
        <w:t xml:space="preserve"> switch to the root user.</w:t>
      </w:r>
    </w:p>
    <w:p w:rsidR="00000000" w:rsidRDefault="00AF41AD">
      <w:pPr>
        <w:pStyle w:val="ListParagraph"/>
        <w:numPr>
          <w:ilvl w:val="0"/>
          <w:numId w:val="3"/>
        </w:numPr>
      </w:pPr>
      <w:r>
        <w:t xml:space="preserve">At the command prompt, type </w:t>
      </w:r>
      <w:proofErr w:type="spellStart"/>
      <w:proofErr w:type="gramStart"/>
      <w:r>
        <w:rPr>
          <w:rFonts w:ascii="Consolas" w:hAnsi="Consolas"/>
          <w:b/>
        </w:rPr>
        <w:t>df</w:t>
      </w:r>
      <w:proofErr w:type="spellEnd"/>
      <w:proofErr w:type="gramEnd"/>
      <w:r>
        <w:rPr>
          <w:rFonts w:ascii="Consolas" w:hAnsi="Consolas"/>
          <w:b/>
        </w:rPr>
        <w:t xml:space="preserve"> -h</w:t>
      </w:r>
      <w:r>
        <w:t xml:space="preserve"> and press Enter. Examine the output of the </w:t>
      </w:r>
      <w:proofErr w:type="spellStart"/>
      <w:proofErr w:type="gramStart"/>
      <w:r>
        <w:rPr>
          <w:rFonts w:ascii="Consolas" w:hAnsi="Consolas"/>
          <w:b/>
        </w:rPr>
        <w:t>df</w:t>
      </w:r>
      <w:proofErr w:type="spellEnd"/>
      <w:proofErr w:type="gramEnd"/>
      <w:r>
        <w:t xml:space="preserve"> command. </w:t>
      </w:r>
    </w:p>
    <w:p w:rsidR="00000000" w:rsidRDefault="00AF41AD">
      <w:pPr>
        <w:pStyle w:val="ListParagraph"/>
        <w:numPr>
          <w:ilvl w:val="0"/>
          <w:numId w:val="3"/>
        </w:numPr>
      </w:pPr>
      <w:r>
        <w:t xml:space="preserve">At the command prompt, type </w:t>
      </w:r>
      <w:proofErr w:type="spellStart"/>
      <w:r>
        <w:rPr>
          <w:rFonts w:ascii="Consolas" w:hAnsi="Consolas"/>
          <w:b/>
        </w:rPr>
        <w:t>fdisk</w:t>
      </w:r>
      <w:proofErr w:type="spellEnd"/>
      <w:r>
        <w:rPr>
          <w:rFonts w:ascii="Consolas" w:hAnsi="Consolas"/>
          <w:b/>
        </w:rPr>
        <w:t xml:space="preserve"> -l</w:t>
      </w:r>
      <w:r>
        <w:t xml:space="preserve"> and press Enter. </w:t>
      </w:r>
    </w:p>
    <w:p w:rsidR="00000000" w:rsidRDefault="00AF41AD">
      <w:pPr>
        <w:pStyle w:val="ListParagraph"/>
        <w:numPr>
          <w:ilvl w:val="0"/>
          <w:numId w:val="3"/>
        </w:numPr>
        <w:rPr>
          <w:b/>
        </w:rPr>
      </w:pPr>
      <w:r>
        <w:t>At the command prompt, type</w:t>
      </w:r>
      <w:r>
        <w:t xml:space="preserve"> </w:t>
      </w:r>
      <w:proofErr w:type="spellStart"/>
      <w:r>
        <w:rPr>
          <w:rFonts w:ascii="Consolas" w:hAnsi="Consolas"/>
          <w:b/>
        </w:rPr>
        <w:t>lvdisplay</w:t>
      </w:r>
      <w:proofErr w:type="spellEnd"/>
      <w:r>
        <w:t xml:space="preserve"> and press Enter. Note the logical volumes created for the root filesystem and swap partition within the </w:t>
      </w:r>
      <w:proofErr w:type="spellStart"/>
      <w:r>
        <w:t>ubuntu</w:t>
      </w:r>
      <w:proofErr w:type="spellEnd"/>
      <w:r>
        <w:t>-server-vg volume group.</w:t>
      </w:r>
    </w:p>
    <w:p w:rsidR="00000000" w:rsidRDefault="00AF41AD">
      <w:pPr>
        <w:pStyle w:val="ListParagraph"/>
        <w:numPr>
          <w:ilvl w:val="0"/>
          <w:numId w:val="3"/>
        </w:numPr>
      </w:pPr>
      <w:r>
        <w:rPr>
          <w:b/>
        </w:rPr>
        <w:t xml:space="preserve">Provide screenshot(s) of </w:t>
      </w:r>
      <w:r>
        <w:rPr>
          <w:b/>
        </w:rPr>
        <w:t xml:space="preserve">steps </w:t>
      </w:r>
      <w:r>
        <w:rPr>
          <w:b/>
        </w:rPr>
        <w:t>22 through 26.</w:t>
      </w:r>
      <w:r w:rsidR="00061EFC" w:rsidRPr="00061EFC">
        <w:rPr>
          <w:noProof/>
          <w:lang w:eastAsia="en-US"/>
        </w:rPr>
        <w:t xml:space="preserve"> </w:t>
      </w:r>
    </w:p>
    <w:p w:rsidR="007A65CF" w:rsidRDefault="00E96C6E" w:rsidP="007A65CF">
      <w:pPr>
        <w:pStyle w:val="ListParagraph"/>
        <w:rPr>
          <w:noProof/>
          <w:lang w:eastAsia="en-US"/>
        </w:rPr>
      </w:pPr>
      <w:r w:rsidRPr="00FB3BAC">
        <w:rPr>
          <w:noProof/>
          <w:lang w:eastAsia="en-US"/>
        </w:rPr>
        <w:lastRenderedPageBreak/>
        <w:drawing>
          <wp:inline distT="0" distB="0" distL="0" distR="0">
            <wp:extent cx="3562350" cy="27432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350" cy="2743200"/>
                    </a:xfrm>
                    <a:prstGeom prst="rect">
                      <a:avLst/>
                    </a:prstGeom>
                    <a:noFill/>
                    <a:ln>
                      <a:noFill/>
                    </a:ln>
                  </pic:spPr>
                </pic:pic>
              </a:graphicData>
            </a:graphic>
          </wp:inline>
        </w:drawing>
      </w:r>
    </w:p>
    <w:p w:rsidR="007A65CF" w:rsidRDefault="00E96C6E" w:rsidP="007A65CF">
      <w:pPr>
        <w:pStyle w:val="ListParagraph"/>
        <w:rPr>
          <w:noProof/>
          <w:lang w:eastAsia="en-US"/>
        </w:rPr>
      </w:pPr>
      <w:r w:rsidRPr="00FB3BAC">
        <w:rPr>
          <w:noProof/>
          <w:lang w:eastAsia="en-US"/>
        </w:rPr>
        <w:drawing>
          <wp:inline distT="0" distB="0" distL="0" distR="0">
            <wp:extent cx="3524250" cy="2695575"/>
            <wp:effectExtent l="0" t="0" r="0" b="952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24250" cy="2695575"/>
                    </a:xfrm>
                    <a:prstGeom prst="rect">
                      <a:avLst/>
                    </a:prstGeom>
                    <a:noFill/>
                    <a:ln>
                      <a:noFill/>
                    </a:ln>
                  </pic:spPr>
                </pic:pic>
              </a:graphicData>
            </a:graphic>
          </wp:inline>
        </w:drawing>
      </w:r>
    </w:p>
    <w:p w:rsidR="007A65CF" w:rsidRPr="00061EFC" w:rsidRDefault="00E96C6E" w:rsidP="007A65CF">
      <w:pPr>
        <w:pStyle w:val="ListParagraph"/>
      </w:pPr>
      <w:r w:rsidRPr="00FB3BAC">
        <w:rPr>
          <w:noProof/>
          <w:lang w:eastAsia="en-US"/>
        </w:rPr>
        <w:drawing>
          <wp:inline distT="0" distB="0" distL="0" distR="0">
            <wp:extent cx="3514725" cy="267652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725" cy="2676525"/>
                    </a:xfrm>
                    <a:prstGeom prst="rect">
                      <a:avLst/>
                    </a:prstGeom>
                    <a:noFill/>
                    <a:ln>
                      <a:noFill/>
                    </a:ln>
                  </pic:spPr>
                </pic:pic>
              </a:graphicData>
            </a:graphic>
          </wp:inline>
        </w:drawing>
      </w:r>
    </w:p>
    <w:p w:rsidR="00061EFC" w:rsidRDefault="00061EFC" w:rsidP="00061EFC">
      <w:pPr>
        <w:pStyle w:val="ListParagraph"/>
      </w:pPr>
    </w:p>
    <w:p w:rsidR="00000000" w:rsidRDefault="00AF41AD">
      <w:pPr>
        <w:pStyle w:val="Heading2"/>
      </w:pPr>
    </w:p>
    <w:p w:rsidR="00000000" w:rsidRDefault="00AF41AD">
      <w:pPr>
        <w:pStyle w:val="Heading2"/>
      </w:pPr>
      <w:r>
        <w:t>Project 6-2</w:t>
      </w:r>
    </w:p>
    <w:p w:rsidR="00000000" w:rsidRDefault="00AF41AD">
      <w:r>
        <w:t>In this hands-on project, you examine installati</w:t>
      </w:r>
      <w:r>
        <w:t>on log files and system information on Fedora Linux and Ubuntu Server Linux.</w:t>
      </w:r>
    </w:p>
    <w:p w:rsidR="00000000" w:rsidRDefault="00AF41AD">
      <w:pPr>
        <w:pStyle w:val="ListParagraph"/>
        <w:numPr>
          <w:ilvl w:val="0"/>
          <w:numId w:val="4"/>
        </w:numPr>
      </w:pPr>
      <w:r>
        <w:t xml:space="preserve">On your </w:t>
      </w:r>
      <w:r>
        <w:rPr>
          <w:b/>
        </w:rPr>
        <w:t>Ubuntu Server</w:t>
      </w:r>
      <w:r>
        <w:t xml:space="preserve"> Linux virtual machine, log into the command-line terminal (tty1) using the user name of </w:t>
      </w:r>
      <w:r>
        <w:rPr>
          <w:b/>
        </w:rPr>
        <w:t>root</w:t>
      </w:r>
      <w:r>
        <w:t xml:space="preserve"> and the password of </w:t>
      </w:r>
      <w:proofErr w:type="spellStart"/>
      <w:r>
        <w:rPr>
          <w:b/>
        </w:rPr>
        <w:t>LNXrocks</w:t>
      </w:r>
      <w:proofErr w:type="spellEnd"/>
      <w:proofErr w:type="gramStart"/>
      <w:r>
        <w:rPr>
          <w:b/>
        </w:rPr>
        <w:t>!</w:t>
      </w:r>
      <w:r>
        <w:t>.</w:t>
      </w:r>
      <w:proofErr w:type="gramEnd"/>
    </w:p>
    <w:p w:rsidR="00000000" w:rsidRDefault="00AF41AD">
      <w:pPr>
        <w:pStyle w:val="ListParagraph"/>
        <w:numPr>
          <w:ilvl w:val="0"/>
          <w:numId w:val="4"/>
        </w:numPr>
      </w:pPr>
      <w:r>
        <w:t xml:space="preserve">At the command prompt, type </w:t>
      </w:r>
      <w:r>
        <w:rPr>
          <w:rFonts w:ascii="Consolas" w:hAnsi="Consolas"/>
          <w:b/>
        </w:rPr>
        <w:t>ls /</w:t>
      </w:r>
      <w:proofErr w:type="spellStart"/>
      <w:r>
        <w:rPr>
          <w:rFonts w:ascii="Consolas" w:hAnsi="Consolas"/>
          <w:b/>
        </w:rPr>
        <w:t>v</w:t>
      </w:r>
      <w:r>
        <w:rPr>
          <w:rFonts w:ascii="Consolas" w:hAnsi="Consolas"/>
          <w:b/>
        </w:rPr>
        <w:t>ar</w:t>
      </w:r>
      <w:proofErr w:type="spellEnd"/>
      <w:r>
        <w:rPr>
          <w:rFonts w:ascii="Consolas" w:hAnsi="Consolas"/>
          <w:b/>
        </w:rPr>
        <w:t>/log/installer</w:t>
      </w:r>
      <w:r>
        <w:t xml:space="preserve"> and press Enter. Notice the installation logs created.</w:t>
      </w:r>
    </w:p>
    <w:p w:rsidR="00000000" w:rsidRDefault="00AF41AD">
      <w:pPr>
        <w:pStyle w:val="ListParagraph"/>
        <w:numPr>
          <w:ilvl w:val="0"/>
          <w:numId w:val="4"/>
        </w:numPr>
      </w:pPr>
      <w:r>
        <w:t xml:space="preserve">At the command prompt, type </w:t>
      </w:r>
      <w:proofErr w:type="spellStart"/>
      <w:r>
        <w:rPr>
          <w:rFonts w:ascii="Consolas" w:hAnsi="Consolas"/>
          <w:b/>
        </w:rPr>
        <w:t>egrep</w:t>
      </w:r>
      <w:proofErr w:type="spellEnd"/>
      <w:r>
        <w:rPr>
          <w:rFonts w:ascii="Consolas" w:hAnsi="Consolas"/>
          <w:b/>
        </w:rPr>
        <w:t xml:space="preserve"> –</w:t>
      </w:r>
      <w:proofErr w:type="spellStart"/>
      <w:r>
        <w:rPr>
          <w:rFonts w:ascii="Consolas" w:hAnsi="Consolas"/>
          <w:b/>
        </w:rPr>
        <w:t>i</w:t>
      </w:r>
      <w:proofErr w:type="spellEnd"/>
      <w:r>
        <w:rPr>
          <w:rFonts w:ascii="Consolas" w:hAnsi="Consolas"/>
          <w:b/>
        </w:rPr>
        <w:t xml:space="preserve"> “(</w:t>
      </w:r>
      <w:proofErr w:type="spellStart"/>
      <w:r>
        <w:rPr>
          <w:rFonts w:ascii="Consolas" w:hAnsi="Consolas"/>
          <w:b/>
        </w:rPr>
        <w:t>error|warn</w:t>
      </w:r>
      <w:proofErr w:type="spellEnd"/>
      <w:r>
        <w:rPr>
          <w:rFonts w:ascii="Consolas" w:hAnsi="Consolas"/>
          <w:b/>
        </w:rPr>
        <w:t>)” /</w:t>
      </w:r>
      <w:proofErr w:type="spellStart"/>
      <w:r>
        <w:rPr>
          <w:rFonts w:ascii="Consolas" w:hAnsi="Consolas"/>
          <w:b/>
        </w:rPr>
        <w:t>var</w:t>
      </w:r>
      <w:proofErr w:type="spellEnd"/>
      <w:r>
        <w:rPr>
          <w:rFonts w:ascii="Consolas" w:hAnsi="Consolas"/>
          <w:b/>
        </w:rPr>
        <w:t>/log/ installer/syslog</w:t>
      </w:r>
      <w:r>
        <w:t xml:space="preserve"> and press Enter, view any warnings or errors that occurred during your installation.</w:t>
      </w:r>
    </w:p>
    <w:p w:rsidR="00000000" w:rsidRDefault="00AF41AD">
      <w:pPr>
        <w:pStyle w:val="ListParagraph"/>
        <w:numPr>
          <w:ilvl w:val="0"/>
          <w:numId w:val="4"/>
        </w:numPr>
      </w:pPr>
      <w:r>
        <w:t>At the command promp</w:t>
      </w:r>
      <w:r>
        <w:t xml:space="preserve">t, type </w:t>
      </w:r>
      <w:r>
        <w:rPr>
          <w:rFonts w:ascii="Consolas" w:hAnsi="Consolas"/>
          <w:b/>
        </w:rPr>
        <w:t>ls –F /proc</w:t>
      </w:r>
      <w:r>
        <w:t xml:space="preserve"> and press Enter to view the file and directory contents of the proc filesystem.</w:t>
      </w:r>
    </w:p>
    <w:p w:rsidR="00000000" w:rsidRDefault="00AF41AD">
      <w:pPr>
        <w:pStyle w:val="ListParagraph"/>
        <w:numPr>
          <w:ilvl w:val="0"/>
          <w:numId w:val="4"/>
        </w:numPr>
      </w:pPr>
      <w:r>
        <w:t xml:space="preserve">At the command prompt, type </w:t>
      </w:r>
      <w:r>
        <w:rPr>
          <w:rFonts w:ascii="Consolas" w:hAnsi="Consolas"/>
          <w:b/>
        </w:rPr>
        <w:t>less /proc/</w:t>
      </w:r>
      <w:proofErr w:type="spellStart"/>
      <w:r>
        <w:rPr>
          <w:rFonts w:ascii="Consolas" w:hAnsi="Consolas"/>
          <w:b/>
        </w:rPr>
        <w:t>cpuinfo</w:t>
      </w:r>
      <w:proofErr w:type="spellEnd"/>
      <w:r>
        <w:t xml:space="preserve"> and press Enter. Review the CPU info provided. Type q to quit the less utility. </w:t>
      </w:r>
    </w:p>
    <w:p w:rsidR="00000000" w:rsidRDefault="00AF41AD">
      <w:pPr>
        <w:pStyle w:val="ListParagraph"/>
        <w:numPr>
          <w:ilvl w:val="0"/>
          <w:numId w:val="4"/>
        </w:numPr>
      </w:pPr>
      <w:r>
        <w:t xml:space="preserve">At the command prompt, type </w:t>
      </w:r>
      <w:r>
        <w:rPr>
          <w:rFonts w:ascii="Consolas" w:hAnsi="Consolas"/>
          <w:b/>
        </w:rPr>
        <w:t>less /proc/modules</w:t>
      </w:r>
      <w:r>
        <w:t xml:space="preserve"> and press Enter. Review the loaded modules. Type q to quit the less utility.</w:t>
      </w:r>
    </w:p>
    <w:p w:rsidR="00000000" w:rsidRDefault="00AF41AD">
      <w:pPr>
        <w:pStyle w:val="ListParagraph"/>
        <w:numPr>
          <w:ilvl w:val="0"/>
          <w:numId w:val="4"/>
        </w:numPr>
      </w:pPr>
      <w:r>
        <w:t xml:space="preserve">At the command prompt, type </w:t>
      </w:r>
      <w:r>
        <w:rPr>
          <w:rFonts w:ascii="Consolas" w:hAnsi="Consolas"/>
          <w:b/>
        </w:rPr>
        <w:t>less /proc/</w:t>
      </w:r>
      <w:proofErr w:type="spellStart"/>
      <w:r>
        <w:rPr>
          <w:rFonts w:ascii="Consolas" w:hAnsi="Consolas"/>
          <w:b/>
        </w:rPr>
        <w:t>meminfo</w:t>
      </w:r>
      <w:proofErr w:type="spellEnd"/>
      <w:r>
        <w:t xml:space="preserve"> and press Enter. Review the memory info.</w:t>
      </w:r>
      <w:r>
        <w:rPr>
          <w:b/>
        </w:rPr>
        <w:t xml:space="preserve"> </w:t>
      </w:r>
      <w:r>
        <w:t>Type q to quit the less utility.</w:t>
      </w:r>
    </w:p>
    <w:p w:rsidR="00000000" w:rsidRDefault="00AF41AD">
      <w:pPr>
        <w:pStyle w:val="ListParagraph"/>
        <w:numPr>
          <w:ilvl w:val="0"/>
          <w:numId w:val="4"/>
        </w:numPr>
      </w:pPr>
      <w:r>
        <w:t xml:space="preserve">At the command prompt, type </w:t>
      </w:r>
      <w:proofErr w:type="spellStart"/>
      <w:r>
        <w:rPr>
          <w:rFonts w:ascii="Consolas" w:hAnsi="Consolas"/>
          <w:b/>
        </w:rPr>
        <w:t>dmesg</w:t>
      </w:r>
      <w:proofErr w:type="spellEnd"/>
      <w:r>
        <w:rPr>
          <w:rFonts w:ascii="Consolas" w:hAnsi="Consolas"/>
          <w:b/>
        </w:rPr>
        <w:t xml:space="preserve"> | les</w:t>
      </w:r>
      <w:r>
        <w:rPr>
          <w:rFonts w:ascii="Consolas" w:hAnsi="Consolas"/>
          <w:b/>
        </w:rPr>
        <w:t>s</w:t>
      </w:r>
      <w:r>
        <w:t xml:space="preserve"> and press Enter. Observe the entries. How do they correspond with the hardware information that you saw in the previous three steps? Type q to quit the less utility.</w:t>
      </w:r>
    </w:p>
    <w:p w:rsidR="00000000" w:rsidRDefault="00AF41AD">
      <w:pPr>
        <w:pStyle w:val="ListParagraph"/>
        <w:numPr>
          <w:ilvl w:val="0"/>
          <w:numId w:val="4"/>
        </w:numPr>
      </w:pPr>
      <w:r>
        <w:t xml:space="preserve">At the command prompt, type </w:t>
      </w:r>
      <w:r>
        <w:rPr>
          <w:rFonts w:ascii="Consolas" w:hAnsi="Consolas"/>
          <w:b/>
        </w:rPr>
        <w:t>less /</w:t>
      </w:r>
      <w:proofErr w:type="spellStart"/>
      <w:r>
        <w:rPr>
          <w:rFonts w:ascii="Consolas" w:hAnsi="Consolas"/>
          <w:b/>
        </w:rPr>
        <w:t>var</w:t>
      </w:r>
      <w:proofErr w:type="spellEnd"/>
      <w:r>
        <w:rPr>
          <w:rFonts w:ascii="Consolas" w:hAnsi="Consolas"/>
          <w:b/>
        </w:rPr>
        <w:t>/log/boot.log</w:t>
      </w:r>
      <w:r>
        <w:t xml:space="preserve"> and press Enter. Review each entry in</w:t>
      </w:r>
      <w:r>
        <w:t xml:space="preserve"> the file. Type q to quit the less utility.</w:t>
      </w:r>
    </w:p>
    <w:p w:rsidR="00000000" w:rsidRDefault="00AF41AD">
      <w:pPr>
        <w:pStyle w:val="ListParagraph"/>
        <w:numPr>
          <w:ilvl w:val="0"/>
          <w:numId w:val="4"/>
        </w:numPr>
        <w:rPr>
          <w:b/>
        </w:rPr>
      </w:pPr>
      <w:r>
        <w:t xml:space="preserve">At the command prompt, type </w:t>
      </w:r>
      <w:r>
        <w:rPr>
          <w:rFonts w:ascii="Consolas" w:hAnsi="Consolas"/>
          <w:b/>
        </w:rPr>
        <w:t>less /</w:t>
      </w:r>
      <w:proofErr w:type="spellStart"/>
      <w:r>
        <w:rPr>
          <w:rFonts w:ascii="Consolas" w:hAnsi="Consolas"/>
          <w:b/>
        </w:rPr>
        <w:t>var</w:t>
      </w:r>
      <w:proofErr w:type="spellEnd"/>
      <w:r>
        <w:rPr>
          <w:rFonts w:ascii="Consolas" w:hAnsi="Consolas"/>
          <w:b/>
        </w:rPr>
        <w:t>/log/syslog</w:t>
      </w:r>
      <w:r>
        <w:t xml:space="preserve"> and press Enter. Review the output from syslog. Type q to quit the less utility.</w:t>
      </w:r>
    </w:p>
    <w:p w:rsidR="00000000" w:rsidRPr="007A65CF" w:rsidRDefault="00AF41AD">
      <w:pPr>
        <w:pStyle w:val="ListParagraph"/>
        <w:numPr>
          <w:ilvl w:val="0"/>
          <w:numId w:val="4"/>
        </w:numPr>
      </w:pPr>
      <w:r>
        <w:rPr>
          <w:b/>
        </w:rPr>
        <w:t>Provide screenshot(s) of steps 2 through 10.</w:t>
      </w:r>
    </w:p>
    <w:p w:rsidR="007A65CF" w:rsidRDefault="00E96C6E" w:rsidP="007A65CF">
      <w:pPr>
        <w:pStyle w:val="ListParagraph"/>
        <w:rPr>
          <w:noProof/>
          <w:lang w:eastAsia="en-US"/>
        </w:rPr>
      </w:pPr>
      <w:r w:rsidRPr="00FB3BAC">
        <w:rPr>
          <w:noProof/>
          <w:lang w:eastAsia="en-US"/>
        </w:rPr>
        <w:drawing>
          <wp:inline distT="0" distB="0" distL="0" distR="0">
            <wp:extent cx="3800475" cy="2905125"/>
            <wp:effectExtent l="0" t="0" r="9525"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2905125"/>
                    </a:xfrm>
                    <a:prstGeom prst="rect">
                      <a:avLst/>
                    </a:prstGeom>
                    <a:noFill/>
                    <a:ln>
                      <a:noFill/>
                    </a:ln>
                  </pic:spPr>
                </pic:pic>
              </a:graphicData>
            </a:graphic>
          </wp:inline>
        </w:drawing>
      </w:r>
    </w:p>
    <w:p w:rsidR="00062FBB" w:rsidRDefault="00E96C6E" w:rsidP="007A65CF">
      <w:pPr>
        <w:pStyle w:val="ListParagraph"/>
        <w:rPr>
          <w:noProof/>
          <w:lang w:eastAsia="en-US"/>
        </w:rPr>
      </w:pPr>
      <w:r w:rsidRPr="00FB3BAC">
        <w:rPr>
          <w:noProof/>
          <w:lang w:eastAsia="en-US"/>
        </w:rPr>
        <w:lastRenderedPageBreak/>
        <w:drawing>
          <wp:inline distT="0" distB="0" distL="0" distR="0">
            <wp:extent cx="3781425" cy="2943225"/>
            <wp:effectExtent l="0" t="0" r="9525" b="9525"/>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1425" cy="2943225"/>
                    </a:xfrm>
                    <a:prstGeom prst="rect">
                      <a:avLst/>
                    </a:prstGeom>
                    <a:noFill/>
                    <a:ln>
                      <a:noFill/>
                    </a:ln>
                  </pic:spPr>
                </pic:pic>
              </a:graphicData>
            </a:graphic>
          </wp:inline>
        </w:drawing>
      </w:r>
    </w:p>
    <w:p w:rsidR="002F7F0C" w:rsidRDefault="00E96C6E" w:rsidP="007A65CF">
      <w:pPr>
        <w:pStyle w:val="ListParagraph"/>
        <w:rPr>
          <w:noProof/>
          <w:lang w:eastAsia="en-US"/>
        </w:rPr>
      </w:pPr>
      <w:r w:rsidRPr="00FB3BAC">
        <w:rPr>
          <w:noProof/>
          <w:lang w:eastAsia="en-US"/>
        </w:rPr>
        <w:drawing>
          <wp:inline distT="0" distB="0" distL="0" distR="0">
            <wp:extent cx="3771900" cy="2886075"/>
            <wp:effectExtent l="0" t="0" r="0" b="952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1900" cy="2886075"/>
                    </a:xfrm>
                    <a:prstGeom prst="rect">
                      <a:avLst/>
                    </a:prstGeom>
                    <a:noFill/>
                    <a:ln>
                      <a:noFill/>
                    </a:ln>
                  </pic:spPr>
                </pic:pic>
              </a:graphicData>
            </a:graphic>
          </wp:inline>
        </w:drawing>
      </w:r>
    </w:p>
    <w:p w:rsidR="00062FBB" w:rsidRDefault="00E96C6E" w:rsidP="007A65CF">
      <w:pPr>
        <w:pStyle w:val="ListParagraph"/>
        <w:rPr>
          <w:noProof/>
          <w:lang w:eastAsia="en-US"/>
        </w:rPr>
      </w:pPr>
      <w:r w:rsidRPr="00FB3BAC">
        <w:rPr>
          <w:noProof/>
          <w:lang w:eastAsia="en-US"/>
        </w:rPr>
        <w:drawing>
          <wp:inline distT="0" distB="0" distL="0" distR="0">
            <wp:extent cx="3581400" cy="2714625"/>
            <wp:effectExtent l="0" t="0" r="0" b="9525"/>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2714625"/>
                    </a:xfrm>
                    <a:prstGeom prst="rect">
                      <a:avLst/>
                    </a:prstGeom>
                    <a:noFill/>
                    <a:ln>
                      <a:noFill/>
                    </a:ln>
                  </pic:spPr>
                </pic:pic>
              </a:graphicData>
            </a:graphic>
          </wp:inline>
        </w:drawing>
      </w:r>
    </w:p>
    <w:p w:rsidR="00265339" w:rsidRDefault="00E96C6E" w:rsidP="007A65CF">
      <w:pPr>
        <w:pStyle w:val="ListParagraph"/>
        <w:rPr>
          <w:noProof/>
          <w:lang w:eastAsia="en-US"/>
        </w:rPr>
      </w:pPr>
      <w:r w:rsidRPr="00FB3BAC">
        <w:rPr>
          <w:noProof/>
          <w:lang w:eastAsia="en-US"/>
        </w:rPr>
        <w:lastRenderedPageBreak/>
        <w:drawing>
          <wp:inline distT="0" distB="0" distL="0" distR="0">
            <wp:extent cx="3609975" cy="2705100"/>
            <wp:effectExtent l="0" t="0" r="9525"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975" cy="2705100"/>
                    </a:xfrm>
                    <a:prstGeom prst="rect">
                      <a:avLst/>
                    </a:prstGeom>
                    <a:noFill/>
                    <a:ln>
                      <a:noFill/>
                    </a:ln>
                  </pic:spPr>
                </pic:pic>
              </a:graphicData>
            </a:graphic>
          </wp:inline>
        </w:drawing>
      </w:r>
    </w:p>
    <w:p w:rsidR="00265339" w:rsidRDefault="00E96C6E" w:rsidP="007A65CF">
      <w:pPr>
        <w:pStyle w:val="ListParagraph"/>
        <w:rPr>
          <w:noProof/>
          <w:lang w:eastAsia="en-US"/>
        </w:rPr>
      </w:pPr>
      <w:r w:rsidRPr="00FB3BAC">
        <w:rPr>
          <w:noProof/>
          <w:lang w:eastAsia="en-US"/>
        </w:rPr>
        <w:drawing>
          <wp:inline distT="0" distB="0" distL="0" distR="0">
            <wp:extent cx="3657600" cy="2771775"/>
            <wp:effectExtent l="0" t="0" r="0" b="952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771775"/>
                    </a:xfrm>
                    <a:prstGeom prst="rect">
                      <a:avLst/>
                    </a:prstGeom>
                    <a:noFill/>
                    <a:ln>
                      <a:noFill/>
                    </a:ln>
                  </pic:spPr>
                </pic:pic>
              </a:graphicData>
            </a:graphic>
          </wp:inline>
        </w:drawing>
      </w:r>
    </w:p>
    <w:p w:rsidR="00265339" w:rsidRDefault="00E96C6E" w:rsidP="007A65CF">
      <w:pPr>
        <w:pStyle w:val="ListParagraph"/>
        <w:rPr>
          <w:noProof/>
          <w:lang w:eastAsia="en-US"/>
        </w:rPr>
      </w:pPr>
      <w:r w:rsidRPr="00FB3BAC">
        <w:rPr>
          <w:noProof/>
          <w:lang w:eastAsia="en-US"/>
        </w:rPr>
        <w:drawing>
          <wp:inline distT="0" distB="0" distL="0" distR="0">
            <wp:extent cx="3505200" cy="264795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2647950"/>
                    </a:xfrm>
                    <a:prstGeom prst="rect">
                      <a:avLst/>
                    </a:prstGeom>
                    <a:noFill/>
                    <a:ln>
                      <a:noFill/>
                    </a:ln>
                  </pic:spPr>
                </pic:pic>
              </a:graphicData>
            </a:graphic>
          </wp:inline>
        </w:drawing>
      </w:r>
    </w:p>
    <w:p w:rsidR="00265339" w:rsidRDefault="00E96C6E" w:rsidP="007A65CF">
      <w:pPr>
        <w:pStyle w:val="ListParagraph"/>
      </w:pPr>
      <w:r w:rsidRPr="00FB3BAC">
        <w:rPr>
          <w:noProof/>
          <w:lang w:eastAsia="en-US"/>
        </w:rPr>
        <w:lastRenderedPageBreak/>
        <w:drawing>
          <wp:inline distT="0" distB="0" distL="0" distR="0">
            <wp:extent cx="3562350" cy="27051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2705100"/>
                    </a:xfrm>
                    <a:prstGeom prst="rect">
                      <a:avLst/>
                    </a:prstGeom>
                    <a:noFill/>
                    <a:ln>
                      <a:noFill/>
                    </a:ln>
                  </pic:spPr>
                </pic:pic>
              </a:graphicData>
            </a:graphic>
          </wp:inline>
        </w:drawing>
      </w:r>
    </w:p>
    <w:p w:rsidR="00000000" w:rsidRDefault="00AF41AD">
      <w:pPr>
        <w:pStyle w:val="ListParagraph"/>
        <w:ind w:left="0"/>
      </w:pPr>
    </w:p>
    <w:p w:rsidR="00000000" w:rsidRDefault="00AF41AD">
      <w:pPr>
        <w:pStyle w:val="ListParagraph"/>
        <w:numPr>
          <w:ilvl w:val="0"/>
          <w:numId w:val="4"/>
        </w:numPr>
      </w:pPr>
      <w:r>
        <w:t xml:space="preserve">At the command prompt, type </w:t>
      </w:r>
      <w:proofErr w:type="spellStart"/>
      <w:r>
        <w:rPr>
          <w:rFonts w:ascii="Consolas" w:hAnsi="Consolas"/>
          <w:b/>
        </w:rPr>
        <w:t>p</w:t>
      </w:r>
      <w:r>
        <w:rPr>
          <w:rFonts w:ascii="Consolas" w:hAnsi="Consolas"/>
          <w:b/>
        </w:rPr>
        <w:t>oweroff</w:t>
      </w:r>
      <w:proofErr w:type="spellEnd"/>
      <w:r>
        <w:t xml:space="preserve"> and press Enter to shut down your Ubuntu Server Linux virtual machine.</w:t>
      </w:r>
    </w:p>
    <w:p w:rsidR="00000000" w:rsidRDefault="00AF41AD">
      <w:pPr>
        <w:pStyle w:val="ListParagraph"/>
        <w:numPr>
          <w:ilvl w:val="0"/>
          <w:numId w:val="4"/>
        </w:numPr>
      </w:pPr>
      <w:r>
        <w:t xml:space="preserve">Boot your </w:t>
      </w:r>
      <w:r>
        <w:rPr>
          <w:b/>
        </w:rPr>
        <w:t>Fedora Linux</w:t>
      </w:r>
      <w:r>
        <w:t xml:space="preserve"> virtual machine. After your Linux system has loaded, open the graphical terminal of your choice. Log in to the terminal using the user name of </w:t>
      </w:r>
      <w:r>
        <w:rPr>
          <w:b/>
        </w:rPr>
        <w:t>root</w:t>
      </w:r>
      <w:r>
        <w:t xml:space="preserve"> and th</w:t>
      </w:r>
      <w:r>
        <w:t xml:space="preserve">e password of </w:t>
      </w:r>
      <w:proofErr w:type="spellStart"/>
      <w:r>
        <w:rPr>
          <w:b/>
        </w:rPr>
        <w:t>LNXrocks</w:t>
      </w:r>
      <w:proofErr w:type="spellEnd"/>
      <w:proofErr w:type="gramStart"/>
      <w:r>
        <w:rPr>
          <w:b/>
        </w:rPr>
        <w:t>!</w:t>
      </w:r>
      <w:r>
        <w:t>.</w:t>
      </w:r>
      <w:proofErr w:type="gramEnd"/>
    </w:p>
    <w:p w:rsidR="00000000" w:rsidRDefault="00AF41AD">
      <w:pPr>
        <w:pStyle w:val="ListParagraph"/>
        <w:numPr>
          <w:ilvl w:val="0"/>
          <w:numId w:val="4"/>
        </w:numPr>
      </w:pPr>
      <w:r>
        <w:t xml:space="preserve">At the command prompt, type </w:t>
      </w:r>
      <w:r>
        <w:rPr>
          <w:rFonts w:ascii="Consolas" w:hAnsi="Consolas"/>
          <w:b/>
        </w:rPr>
        <w:t>ls /</w:t>
      </w:r>
      <w:proofErr w:type="spellStart"/>
      <w:r>
        <w:rPr>
          <w:rFonts w:ascii="Consolas" w:hAnsi="Consolas"/>
          <w:b/>
        </w:rPr>
        <w:t>var</w:t>
      </w:r>
      <w:proofErr w:type="spellEnd"/>
      <w:r>
        <w:rPr>
          <w:rFonts w:ascii="Consolas" w:hAnsi="Consolas"/>
          <w:b/>
        </w:rPr>
        <w:t>/log/</w:t>
      </w:r>
      <w:r>
        <w:t xml:space="preserve"> and press Enter. </w:t>
      </w:r>
    </w:p>
    <w:p w:rsidR="00000000" w:rsidRDefault="00AF41AD">
      <w:pPr>
        <w:pStyle w:val="ListParagraph"/>
        <w:numPr>
          <w:ilvl w:val="0"/>
          <w:numId w:val="4"/>
        </w:numPr>
      </w:pPr>
      <w:r>
        <w:t xml:space="preserve">At the command prompt, type </w:t>
      </w:r>
      <w:proofErr w:type="spellStart"/>
      <w:r>
        <w:rPr>
          <w:rFonts w:ascii="Consolas" w:hAnsi="Consolas"/>
          <w:b/>
        </w:rPr>
        <w:t>egrep</w:t>
      </w:r>
      <w:proofErr w:type="spellEnd"/>
      <w:r>
        <w:rPr>
          <w:rFonts w:ascii="Consolas" w:hAnsi="Consolas"/>
          <w:b/>
        </w:rPr>
        <w:t xml:space="preserve"> –</w:t>
      </w:r>
      <w:proofErr w:type="spellStart"/>
      <w:r>
        <w:rPr>
          <w:rFonts w:ascii="Consolas" w:hAnsi="Consolas"/>
          <w:b/>
        </w:rPr>
        <w:t>iR</w:t>
      </w:r>
      <w:proofErr w:type="spellEnd"/>
      <w:r>
        <w:rPr>
          <w:rFonts w:ascii="Consolas" w:hAnsi="Consolas"/>
          <w:b/>
        </w:rPr>
        <w:t xml:space="preserve"> “(</w:t>
      </w:r>
      <w:proofErr w:type="spellStart"/>
      <w:r>
        <w:rPr>
          <w:rFonts w:ascii="Consolas" w:hAnsi="Consolas"/>
          <w:b/>
        </w:rPr>
        <w:t>error|warn</w:t>
      </w:r>
      <w:proofErr w:type="spellEnd"/>
      <w:r>
        <w:rPr>
          <w:rFonts w:ascii="Consolas" w:hAnsi="Consolas"/>
          <w:b/>
        </w:rPr>
        <w:t>)” /</w:t>
      </w:r>
      <w:proofErr w:type="spellStart"/>
      <w:r>
        <w:rPr>
          <w:rFonts w:ascii="Consolas" w:hAnsi="Consolas"/>
          <w:b/>
        </w:rPr>
        <w:t>var</w:t>
      </w:r>
      <w:proofErr w:type="spellEnd"/>
      <w:r>
        <w:rPr>
          <w:rFonts w:ascii="Consolas" w:hAnsi="Consolas"/>
          <w:b/>
        </w:rPr>
        <w:t>/log/anaconda</w:t>
      </w:r>
      <w:r>
        <w:rPr>
          <w:b/>
        </w:rPr>
        <w:t>/</w:t>
      </w:r>
      <w:r>
        <w:t xml:space="preserve"> and press Enter. View any warnings or errors that occurred during your installation.</w:t>
      </w:r>
    </w:p>
    <w:p w:rsidR="00000000" w:rsidRDefault="00AF41AD">
      <w:pPr>
        <w:pStyle w:val="ListParagraph"/>
        <w:numPr>
          <w:ilvl w:val="0"/>
          <w:numId w:val="4"/>
        </w:numPr>
      </w:pPr>
      <w:r>
        <w:t xml:space="preserve">At the command </w:t>
      </w:r>
      <w:r>
        <w:t xml:space="preserve">prompt, type </w:t>
      </w:r>
      <w:r>
        <w:rPr>
          <w:rFonts w:ascii="Consolas" w:hAnsi="Consolas"/>
          <w:b/>
        </w:rPr>
        <w:t>ls –F /proc</w:t>
      </w:r>
      <w:r>
        <w:t xml:space="preserve"> and press Enter to view the file and directory contents of the proc filesystem. Do the contents look similar to those from Ubuntu Server Linux? Next, type </w:t>
      </w:r>
      <w:r>
        <w:rPr>
          <w:rFonts w:ascii="Consolas" w:hAnsi="Consolas"/>
          <w:b/>
        </w:rPr>
        <w:t>less /proc/</w:t>
      </w:r>
      <w:proofErr w:type="spellStart"/>
      <w:r>
        <w:rPr>
          <w:rFonts w:ascii="Consolas" w:hAnsi="Consolas"/>
          <w:b/>
        </w:rPr>
        <w:t>cpuinfo</w:t>
      </w:r>
      <w:proofErr w:type="spellEnd"/>
      <w:r>
        <w:t xml:space="preserve"> and press Enter. Do the contents of this file look simila</w:t>
      </w:r>
      <w:r>
        <w:t xml:space="preserve">r to the contents you saw in Step 5? Why? Type q to quit </w:t>
      </w:r>
      <w:proofErr w:type="gramStart"/>
      <w:r>
        <w:t>the</w:t>
      </w:r>
      <w:proofErr w:type="gramEnd"/>
      <w:r>
        <w:t xml:space="preserve"> less utility.</w:t>
      </w:r>
    </w:p>
    <w:p w:rsidR="00000000" w:rsidRDefault="00AF41AD">
      <w:pPr>
        <w:pStyle w:val="ListParagraph"/>
        <w:numPr>
          <w:ilvl w:val="0"/>
          <w:numId w:val="4"/>
        </w:numPr>
      </w:pPr>
      <w:r>
        <w:t xml:space="preserve">At the command prompt, type </w:t>
      </w:r>
      <w:proofErr w:type="spellStart"/>
      <w:r>
        <w:rPr>
          <w:rFonts w:ascii="Consolas" w:hAnsi="Consolas"/>
          <w:b/>
        </w:rPr>
        <w:t>dmesg</w:t>
      </w:r>
      <w:proofErr w:type="spellEnd"/>
      <w:r>
        <w:rPr>
          <w:rFonts w:ascii="Consolas" w:hAnsi="Consolas"/>
          <w:b/>
        </w:rPr>
        <w:t xml:space="preserve"> | less</w:t>
      </w:r>
      <w:r>
        <w:t xml:space="preserve"> and press Enter. Observe the entries. Type q to quit the less utility.</w:t>
      </w:r>
    </w:p>
    <w:p w:rsidR="00000000" w:rsidRDefault="00AF41AD">
      <w:pPr>
        <w:pStyle w:val="ListParagraph"/>
        <w:numPr>
          <w:ilvl w:val="0"/>
          <w:numId w:val="4"/>
        </w:numPr>
        <w:rPr>
          <w:b/>
        </w:rPr>
      </w:pPr>
      <w:r>
        <w:t xml:space="preserve">At the command prompt, type </w:t>
      </w:r>
      <w:proofErr w:type="spellStart"/>
      <w:r>
        <w:rPr>
          <w:rFonts w:ascii="Consolas" w:hAnsi="Consolas"/>
          <w:b/>
        </w:rPr>
        <w:t>journalctl</w:t>
      </w:r>
      <w:proofErr w:type="spellEnd"/>
      <w:r>
        <w:rPr>
          <w:rFonts w:ascii="Consolas" w:hAnsi="Consolas"/>
          <w:b/>
        </w:rPr>
        <w:t xml:space="preserve"> –b | less</w:t>
      </w:r>
      <w:r>
        <w:t xml:space="preserve"> and press Enter. Rev</w:t>
      </w:r>
      <w:r>
        <w:t>iew each entry. Type q to quit the less utility.</w:t>
      </w:r>
    </w:p>
    <w:p w:rsidR="00000000" w:rsidRPr="00026990" w:rsidRDefault="00AF41AD">
      <w:pPr>
        <w:pStyle w:val="ListParagraph"/>
        <w:numPr>
          <w:ilvl w:val="0"/>
          <w:numId w:val="4"/>
        </w:numPr>
      </w:pPr>
      <w:r>
        <w:rPr>
          <w:b/>
        </w:rPr>
        <w:t>Provide screenshot(s) of steps 14 through 18.</w:t>
      </w:r>
    </w:p>
    <w:p w:rsidR="00026990" w:rsidRDefault="00026990" w:rsidP="00026990">
      <w:pPr>
        <w:pStyle w:val="ListParagraph"/>
      </w:pPr>
      <w:r>
        <w:rPr>
          <w:noProof/>
          <w:lang w:eastAsia="en-US"/>
        </w:rPr>
        <w:lastRenderedPageBreak/>
        <w:drawing>
          <wp:inline distT="0" distB="0" distL="0" distR="0" wp14:anchorId="6C5B609F" wp14:editId="69F6DFEF">
            <wp:extent cx="3554077" cy="2390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7148" cy="2413021"/>
                    </a:xfrm>
                    <a:prstGeom prst="rect">
                      <a:avLst/>
                    </a:prstGeom>
                  </pic:spPr>
                </pic:pic>
              </a:graphicData>
            </a:graphic>
          </wp:inline>
        </w:drawing>
      </w:r>
    </w:p>
    <w:p w:rsidR="00026990" w:rsidRDefault="00026990" w:rsidP="00026990">
      <w:pPr>
        <w:pStyle w:val="ListParagraph"/>
      </w:pPr>
      <w:r>
        <w:rPr>
          <w:noProof/>
          <w:lang w:eastAsia="en-US"/>
        </w:rPr>
        <w:drawing>
          <wp:inline distT="0" distB="0" distL="0" distR="0" wp14:anchorId="1A86DC92" wp14:editId="75283748">
            <wp:extent cx="3604374" cy="236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815" cy="2367077"/>
                    </a:xfrm>
                    <a:prstGeom prst="rect">
                      <a:avLst/>
                    </a:prstGeom>
                  </pic:spPr>
                </pic:pic>
              </a:graphicData>
            </a:graphic>
          </wp:inline>
        </w:drawing>
      </w:r>
    </w:p>
    <w:p w:rsidR="00026990" w:rsidRDefault="00026990" w:rsidP="00026990">
      <w:pPr>
        <w:pStyle w:val="ListParagraph"/>
      </w:pPr>
      <w:r>
        <w:rPr>
          <w:noProof/>
          <w:lang w:eastAsia="en-US"/>
        </w:rPr>
        <w:drawing>
          <wp:inline distT="0" distB="0" distL="0" distR="0" wp14:anchorId="103CE6BE" wp14:editId="196665CC">
            <wp:extent cx="3629025" cy="2407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43" cy="2413567"/>
                    </a:xfrm>
                    <a:prstGeom prst="rect">
                      <a:avLst/>
                    </a:prstGeom>
                  </pic:spPr>
                </pic:pic>
              </a:graphicData>
            </a:graphic>
          </wp:inline>
        </w:drawing>
      </w:r>
    </w:p>
    <w:p w:rsidR="00026990" w:rsidRDefault="00026990" w:rsidP="00026990">
      <w:pPr>
        <w:pStyle w:val="ListParagraph"/>
      </w:pPr>
      <w:r>
        <w:rPr>
          <w:noProof/>
          <w:lang w:eastAsia="en-US"/>
        </w:rPr>
        <w:lastRenderedPageBreak/>
        <w:drawing>
          <wp:inline distT="0" distB="0" distL="0" distR="0" wp14:anchorId="76F640AD" wp14:editId="4E02C6C1">
            <wp:extent cx="3695700" cy="245387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08539" cy="2462401"/>
                    </a:xfrm>
                    <a:prstGeom prst="rect">
                      <a:avLst/>
                    </a:prstGeom>
                  </pic:spPr>
                </pic:pic>
              </a:graphicData>
            </a:graphic>
          </wp:inline>
        </w:drawing>
      </w:r>
    </w:p>
    <w:p w:rsidR="00000000" w:rsidRDefault="00AF41AD">
      <w:pPr>
        <w:pStyle w:val="ListParagraph"/>
        <w:numPr>
          <w:ilvl w:val="0"/>
          <w:numId w:val="4"/>
        </w:numPr>
      </w:pPr>
      <w:r>
        <w:t xml:space="preserve">At the command prompt, type </w:t>
      </w:r>
      <w:proofErr w:type="spellStart"/>
      <w:r>
        <w:rPr>
          <w:b/>
        </w:rPr>
        <w:t>poweroff</w:t>
      </w:r>
      <w:proofErr w:type="spellEnd"/>
      <w:r>
        <w:t xml:space="preserve"> and press Enter to shut down your Fedora Linux virtual machine. </w:t>
      </w:r>
    </w:p>
    <w:p w:rsidR="00000000" w:rsidRDefault="00AF41AD">
      <w:pPr>
        <w:pStyle w:val="Heading2"/>
      </w:pPr>
      <w:r>
        <w:t>Project 6-3</w:t>
      </w:r>
    </w:p>
    <w:p w:rsidR="00000000" w:rsidRDefault="00AF41AD">
      <w:r>
        <w:t xml:space="preserve"> In this hands-on project, you install ZFS supp</w:t>
      </w:r>
      <w:r>
        <w:t>ort on Ubuntu Server and configure the ZFS filesystem.</w:t>
      </w:r>
    </w:p>
    <w:p w:rsidR="00000000" w:rsidRDefault="00AF41AD">
      <w:pPr>
        <w:pStyle w:val="ListParagraph"/>
        <w:numPr>
          <w:ilvl w:val="0"/>
          <w:numId w:val="5"/>
        </w:numPr>
      </w:pPr>
      <w:r>
        <w:t xml:space="preserve">Boot your Ubuntu Server Linux virtual machine. After your Linux system has loaded, log into the command-line terminal (tty1) using the user name of </w:t>
      </w:r>
      <w:r>
        <w:rPr>
          <w:b/>
        </w:rPr>
        <w:t>root</w:t>
      </w:r>
      <w:r>
        <w:t xml:space="preserve"> and the password of </w:t>
      </w:r>
      <w:proofErr w:type="spellStart"/>
      <w:r>
        <w:rPr>
          <w:b/>
        </w:rPr>
        <w:t>LNXrocks</w:t>
      </w:r>
      <w:proofErr w:type="spellEnd"/>
      <w:proofErr w:type="gramStart"/>
      <w:r>
        <w:rPr>
          <w:b/>
        </w:rPr>
        <w:t>!</w:t>
      </w:r>
      <w:r>
        <w:t>.</w:t>
      </w:r>
      <w:proofErr w:type="gramEnd"/>
    </w:p>
    <w:p w:rsidR="00000000" w:rsidRDefault="00AF41AD">
      <w:pPr>
        <w:pStyle w:val="ListParagraph"/>
        <w:numPr>
          <w:ilvl w:val="0"/>
          <w:numId w:val="5"/>
        </w:numPr>
      </w:pPr>
      <w:r>
        <w:t>At the command pr</w:t>
      </w:r>
      <w:r>
        <w:t xml:space="preserve">ompt, type </w:t>
      </w:r>
      <w:r>
        <w:rPr>
          <w:rFonts w:ascii="Consolas" w:hAnsi="Consolas"/>
          <w:b/>
        </w:rPr>
        <w:t xml:space="preserve">apt-get -y install build-essential gawk zlib1g-dev </w:t>
      </w:r>
      <w:proofErr w:type="spellStart"/>
      <w:r>
        <w:rPr>
          <w:rFonts w:ascii="Consolas" w:hAnsi="Consolas"/>
          <w:b/>
        </w:rPr>
        <w:t>uuid</w:t>
      </w:r>
      <w:proofErr w:type="spellEnd"/>
      <w:r>
        <w:rPr>
          <w:rFonts w:ascii="Consolas" w:hAnsi="Consolas"/>
          <w:b/>
        </w:rPr>
        <w:t>-dev vim-</w:t>
      </w:r>
      <w:proofErr w:type="spellStart"/>
      <w:r>
        <w:rPr>
          <w:rFonts w:ascii="Consolas" w:hAnsi="Consolas"/>
          <w:b/>
        </w:rPr>
        <w:t>nox</w:t>
      </w:r>
      <w:proofErr w:type="spellEnd"/>
      <w:r>
        <w:rPr>
          <w:rFonts w:ascii="Consolas" w:hAnsi="Consolas"/>
          <w:b/>
        </w:rPr>
        <w:t xml:space="preserve"> python-software-properties</w:t>
      </w:r>
      <w:r>
        <w:t xml:space="preserve"> and press Enter to download and install ZFS prerequisite packages. Ubuntu Server Linux uses a different package manager than Fedora Linux. The apt-get</w:t>
      </w:r>
      <w:r>
        <w:t xml:space="preserve"> command is functionally equivalent to the yum command that you used in previous chapters to download and install software from Internet repositories. Both apt-get and yum are discussed in Chapter 11.</w:t>
      </w:r>
    </w:p>
    <w:p w:rsidR="00000000" w:rsidRDefault="00AF41AD">
      <w:pPr>
        <w:pStyle w:val="ListParagraph"/>
        <w:numPr>
          <w:ilvl w:val="0"/>
          <w:numId w:val="5"/>
        </w:numPr>
      </w:pPr>
      <w:r>
        <w:t xml:space="preserve">At the command prompt, type </w:t>
      </w:r>
      <w:r>
        <w:rPr>
          <w:rFonts w:ascii="Consolas" w:hAnsi="Consolas"/>
          <w:b/>
        </w:rPr>
        <w:t xml:space="preserve">add-apt-repository </w:t>
      </w:r>
      <w:proofErr w:type="spellStart"/>
      <w:r>
        <w:rPr>
          <w:rFonts w:ascii="Consolas" w:hAnsi="Consolas"/>
          <w:b/>
        </w:rPr>
        <w:t>ppa</w:t>
      </w:r>
      <w:proofErr w:type="gramStart"/>
      <w:r>
        <w:rPr>
          <w:rFonts w:ascii="Consolas" w:hAnsi="Consolas"/>
          <w:b/>
        </w:rPr>
        <w:t>:zfs</w:t>
      </w:r>
      <w:proofErr w:type="gramEnd"/>
      <w:r>
        <w:rPr>
          <w:rFonts w:ascii="Consolas" w:hAnsi="Consolas"/>
          <w:b/>
        </w:rPr>
        <w:t>-</w:t>
      </w:r>
      <w:r>
        <w:rPr>
          <w:rFonts w:ascii="Consolas" w:hAnsi="Consolas"/>
          <w:b/>
        </w:rPr>
        <w:t>native</w:t>
      </w:r>
      <w:proofErr w:type="spellEnd"/>
      <w:r>
        <w:rPr>
          <w:rFonts w:ascii="Consolas" w:hAnsi="Consolas"/>
          <w:b/>
        </w:rPr>
        <w:t>/stable</w:t>
      </w:r>
      <w:r>
        <w:t xml:space="preserve"> and press Enter, and then press Enter again to add the location of the online ZFS software repository on the Internet to the Ubuntu installer. Next, type </w:t>
      </w:r>
      <w:r>
        <w:rPr>
          <w:rFonts w:ascii="Consolas" w:hAnsi="Consolas"/>
          <w:b/>
        </w:rPr>
        <w:t>apt-get updat</w:t>
      </w:r>
      <w:r>
        <w:t>e and press Enter to update the Ubuntu installer with the new repository in</w:t>
      </w:r>
      <w:r>
        <w:t>formation.</w:t>
      </w:r>
    </w:p>
    <w:p w:rsidR="00000000" w:rsidRDefault="00AF41AD">
      <w:pPr>
        <w:pStyle w:val="ListParagraph"/>
        <w:numPr>
          <w:ilvl w:val="0"/>
          <w:numId w:val="5"/>
        </w:numPr>
      </w:pPr>
      <w:r>
        <w:t xml:space="preserve">At the command prompt, type </w:t>
      </w:r>
      <w:r>
        <w:rPr>
          <w:rFonts w:ascii="Consolas" w:hAnsi="Consolas"/>
          <w:b/>
        </w:rPr>
        <w:t xml:space="preserve">apt-get install </w:t>
      </w:r>
      <w:proofErr w:type="spellStart"/>
      <w:r>
        <w:rPr>
          <w:rFonts w:ascii="Consolas" w:hAnsi="Consolas"/>
          <w:b/>
        </w:rPr>
        <w:t>ubuntu-zfs</w:t>
      </w:r>
      <w:proofErr w:type="spellEnd"/>
      <w:r>
        <w:t xml:space="preserve"> and press Enter to install ZFS on your Ubuntu Server Linux system.</w:t>
      </w:r>
    </w:p>
    <w:p w:rsidR="00000000" w:rsidRDefault="00AF41AD">
      <w:pPr>
        <w:pStyle w:val="ListParagraph"/>
        <w:numPr>
          <w:ilvl w:val="0"/>
          <w:numId w:val="5"/>
        </w:numPr>
        <w:rPr>
          <w:rFonts w:ascii="Consolas" w:hAnsi="Consolas"/>
          <w:b/>
        </w:rPr>
      </w:pPr>
      <w:r>
        <w:t>Edit the /</w:t>
      </w:r>
      <w:proofErr w:type="spellStart"/>
      <w:r>
        <w:t>etc</w:t>
      </w:r>
      <w:proofErr w:type="spellEnd"/>
      <w:r>
        <w:t>/modules file (</w:t>
      </w:r>
      <w:proofErr w:type="gramStart"/>
      <w:r>
        <w:rPr>
          <w:rFonts w:ascii="Consolas" w:hAnsi="Consolas"/>
          <w:b/>
        </w:rPr>
        <w:t>vi</w:t>
      </w:r>
      <w:proofErr w:type="gramEnd"/>
      <w:r>
        <w:rPr>
          <w:rFonts w:ascii="Consolas" w:hAnsi="Consolas"/>
          <w:b/>
        </w:rPr>
        <w:t xml:space="preserve"> /</w:t>
      </w:r>
      <w:proofErr w:type="spellStart"/>
      <w:r>
        <w:rPr>
          <w:rFonts w:ascii="Consolas" w:hAnsi="Consolas"/>
          <w:b/>
        </w:rPr>
        <w:t>etc</w:t>
      </w:r>
      <w:proofErr w:type="spellEnd"/>
      <w:r>
        <w:rPr>
          <w:rFonts w:ascii="Consolas" w:hAnsi="Consolas"/>
          <w:b/>
        </w:rPr>
        <w:t>/modules</w:t>
      </w:r>
      <w:r>
        <w:t>) and add the following lines to the end of the file. When finished, save your c</w:t>
      </w:r>
      <w:r>
        <w:t xml:space="preserve">hanges and quit the </w:t>
      </w:r>
      <w:proofErr w:type="gramStart"/>
      <w:r>
        <w:t>vi</w:t>
      </w:r>
      <w:proofErr w:type="gramEnd"/>
      <w:r>
        <w:t xml:space="preserve"> editor. </w:t>
      </w:r>
    </w:p>
    <w:p w:rsidR="00000000" w:rsidRDefault="00AF41AD">
      <w:pPr>
        <w:pStyle w:val="ListParagraph"/>
        <w:rPr>
          <w:rFonts w:ascii="Consolas" w:hAnsi="Consolas"/>
          <w:b/>
        </w:rPr>
      </w:pPr>
      <w:proofErr w:type="spellStart"/>
      <w:proofErr w:type="gramStart"/>
      <w:r>
        <w:rPr>
          <w:rFonts w:ascii="Consolas" w:hAnsi="Consolas"/>
          <w:b/>
        </w:rPr>
        <w:t>spl</w:t>
      </w:r>
      <w:proofErr w:type="spellEnd"/>
      <w:proofErr w:type="gramEnd"/>
    </w:p>
    <w:p w:rsidR="00000000" w:rsidRDefault="00AF41AD">
      <w:pPr>
        <w:pStyle w:val="ListParagraph"/>
        <w:rPr>
          <w:rFonts w:ascii="Consolas" w:hAnsi="Consolas"/>
          <w:b/>
        </w:rPr>
      </w:pPr>
      <w:proofErr w:type="spellStart"/>
      <w:proofErr w:type="gramStart"/>
      <w:r>
        <w:rPr>
          <w:rFonts w:ascii="Consolas" w:hAnsi="Consolas"/>
          <w:b/>
        </w:rPr>
        <w:t>zavl</w:t>
      </w:r>
      <w:proofErr w:type="spellEnd"/>
      <w:proofErr w:type="gramEnd"/>
    </w:p>
    <w:p w:rsidR="00000000" w:rsidRDefault="00AF41AD">
      <w:pPr>
        <w:pStyle w:val="ListParagraph"/>
        <w:rPr>
          <w:rFonts w:ascii="Consolas" w:hAnsi="Consolas"/>
          <w:b/>
        </w:rPr>
      </w:pPr>
      <w:proofErr w:type="spellStart"/>
      <w:proofErr w:type="gramStart"/>
      <w:r>
        <w:rPr>
          <w:rFonts w:ascii="Consolas" w:hAnsi="Consolas"/>
          <w:b/>
        </w:rPr>
        <w:t>znvpair</w:t>
      </w:r>
      <w:proofErr w:type="spellEnd"/>
      <w:proofErr w:type="gramEnd"/>
    </w:p>
    <w:p w:rsidR="00000000" w:rsidRDefault="00AF41AD">
      <w:pPr>
        <w:pStyle w:val="ListParagraph"/>
        <w:rPr>
          <w:rFonts w:ascii="Consolas" w:hAnsi="Consolas"/>
          <w:b/>
        </w:rPr>
      </w:pPr>
      <w:proofErr w:type="spellStart"/>
      <w:proofErr w:type="gramStart"/>
      <w:r>
        <w:rPr>
          <w:rFonts w:ascii="Consolas" w:hAnsi="Consolas"/>
          <w:b/>
        </w:rPr>
        <w:t>zunicode</w:t>
      </w:r>
      <w:proofErr w:type="spellEnd"/>
      <w:proofErr w:type="gramEnd"/>
    </w:p>
    <w:p w:rsidR="00000000" w:rsidRDefault="00AF41AD">
      <w:pPr>
        <w:pStyle w:val="ListParagraph"/>
        <w:rPr>
          <w:rFonts w:ascii="Consolas" w:hAnsi="Consolas"/>
          <w:b/>
        </w:rPr>
      </w:pPr>
      <w:proofErr w:type="spellStart"/>
      <w:proofErr w:type="gramStart"/>
      <w:r>
        <w:rPr>
          <w:rFonts w:ascii="Consolas" w:hAnsi="Consolas"/>
          <w:b/>
        </w:rPr>
        <w:t>zcommon</w:t>
      </w:r>
      <w:proofErr w:type="spellEnd"/>
      <w:proofErr w:type="gramEnd"/>
    </w:p>
    <w:p w:rsidR="00000000" w:rsidRDefault="00AF41AD">
      <w:pPr>
        <w:pStyle w:val="ListParagraph"/>
      </w:pPr>
      <w:proofErr w:type="spellStart"/>
      <w:proofErr w:type="gramStart"/>
      <w:r>
        <w:rPr>
          <w:rFonts w:ascii="Consolas" w:hAnsi="Consolas"/>
          <w:b/>
        </w:rPr>
        <w:t>zfs</w:t>
      </w:r>
      <w:proofErr w:type="spellEnd"/>
      <w:proofErr w:type="gramEnd"/>
    </w:p>
    <w:p w:rsidR="00000000" w:rsidRDefault="00AF41AD">
      <w:pPr>
        <w:pStyle w:val="ListParagraph"/>
        <w:numPr>
          <w:ilvl w:val="0"/>
          <w:numId w:val="5"/>
        </w:numPr>
        <w:rPr>
          <w:b/>
        </w:rPr>
      </w:pPr>
      <w:r>
        <w:t xml:space="preserve">At the command prompt, type </w:t>
      </w:r>
      <w:r>
        <w:rPr>
          <w:rFonts w:ascii="Consolas" w:hAnsi="Consolas"/>
          <w:b/>
        </w:rPr>
        <w:t>update-</w:t>
      </w:r>
      <w:proofErr w:type="spellStart"/>
      <w:r>
        <w:rPr>
          <w:rFonts w:ascii="Consolas" w:hAnsi="Consolas"/>
          <w:b/>
        </w:rPr>
        <w:t>initramfs</w:t>
      </w:r>
      <w:proofErr w:type="spellEnd"/>
      <w:r>
        <w:rPr>
          <w:rFonts w:ascii="Consolas" w:hAnsi="Consolas"/>
          <w:b/>
        </w:rPr>
        <w:t xml:space="preserve"> -u</w:t>
      </w:r>
      <w:r>
        <w:t xml:space="preserve"> and press Enter to update the disk and module support for the image used to load kernel modules at boot time.</w:t>
      </w:r>
    </w:p>
    <w:p w:rsidR="00000000" w:rsidRPr="00B70834" w:rsidRDefault="00AF41AD">
      <w:pPr>
        <w:pStyle w:val="ListParagraph"/>
        <w:numPr>
          <w:ilvl w:val="0"/>
          <w:numId w:val="5"/>
        </w:numPr>
      </w:pPr>
      <w:r>
        <w:rPr>
          <w:b/>
        </w:rPr>
        <w:t>Provide screenshot(s) of ste</w:t>
      </w:r>
      <w:r>
        <w:rPr>
          <w:b/>
        </w:rPr>
        <w:t>ps 2 through 6.</w:t>
      </w:r>
    </w:p>
    <w:p w:rsidR="00B70834" w:rsidRDefault="00B70834" w:rsidP="00B70834">
      <w:pPr>
        <w:pStyle w:val="ListParagraph"/>
      </w:pPr>
      <w:r>
        <w:rPr>
          <w:noProof/>
          <w:lang w:eastAsia="en-US"/>
        </w:rPr>
        <w:lastRenderedPageBreak/>
        <w:drawing>
          <wp:inline distT="0" distB="0" distL="0" distR="0" wp14:anchorId="1232DB33" wp14:editId="4F1A4C98">
            <wp:extent cx="3432521"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4634" cy="2580826"/>
                    </a:xfrm>
                    <a:prstGeom prst="rect">
                      <a:avLst/>
                    </a:prstGeom>
                  </pic:spPr>
                </pic:pic>
              </a:graphicData>
            </a:graphic>
          </wp:inline>
        </w:drawing>
      </w:r>
    </w:p>
    <w:p w:rsidR="00B70834" w:rsidRDefault="00B70834" w:rsidP="00B70834">
      <w:pPr>
        <w:pStyle w:val="ListParagraph"/>
      </w:pPr>
      <w:r>
        <w:rPr>
          <w:noProof/>
          <w:lang w:eastAsia="en-US"/>
        </w:rPr>
        <w:drawing>
          <wp:inline distT="0" distB="0" distL="0" distR="0" wp14:anchorId="4179B76C" wp14:editId="100570F1">
            <wp:extent cx="3448050" cy="2612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5267" cy="2633102"/>
                    </a:xfrm>
                    <a:prstGeom prst="rect">
                      <a:avLst/>
                    </a:prstGeom>
                  </pic:spPr>
                </pic:pic>
              </a:graphicData>
            </a:graphic>
          </wp:inline>
        </w:drawing>
      </w:r>
    </w:p>
    <w:p w:rsidR="00B70834" w:rsidRDefault="00B70834" w:rsidP="00B70834">
      <w:pPr>
        <w:pStyle w:val="ListParagraph"/>
      </w:pPr>
      <w:r>
        <w:rPr>
          <w:noProof/>
          <w:lang w:eastAsia="en-US"/>
        </w:rPr>
        <w:drawing>
          <wp:inline distT="0" distB="0" distL="0" distR="0" wp14:anchorId="078662F3" wp14:editId="063A159D">
            <wp:extent cx="3440630" cy="27146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1503" cy="2731094"/>
                    </a:xfrm>
                    <a:prstGeom prst="rect">
                      <a:avLst/>
                    </a:prstGeom>
                  </pic:spPr>
                </pic:pic>
              </a:graphicData>
            </a:graphic>
          </wp:inline>
        </w:drawing>
      </w:r>
    </w:p>
    <w:p w:rsidR="00B70834" w:rsidRDefault="00B70834" w:rsidP="00B70834">
      <w:pPr>
        <w:pStyle w:val="ListParagraph"/>
      </w:pPr>
      <w:r>
        <w:rPr>
          <w:noProof/>
          <w:lang w:eastAsia="en-US"/>
        </w:rPr>
        <w:lastRenderedPageBreak/>
        <w:drawing>
          <wp:inline distT="0" distB="0" distL="0" distR="0" wp14:anchorId="1842E53C" wp14:editId="77818A52">
            <wp:extent cx="3449171" cy="2714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5165" cy="2727213"/>
                    </a:xfrm>
                    <a:prstGeom prst="rect">
                      <a:avLst/>
                    </a:prstGeom>
                  </pic:spPr>
                </pic:pic>
              </a:graphicData>
            </a:graphic>
          </wp:inline>
        </w:drawing>
      </w:r>
    </w:p>
    <w:p w:rsidR="00B70834" w:rsidRDefault="0084342A" w:rsidP="00B70834">
      <w:pPr>
        <w:pStyle w:val="ListParagraph"/>
      </w:pPr>
      <w:r>
        <w:rPr>
          <w:noProof/>
          <w:lang w:eastAsia="en-US"/>
        </w:rPr>
        <w:drawing>
          <wp:inline distT="0" distB="0" distL="0" distR="0" wp14:anchorId="1C2AB1E2" wp14:editId="5418555A">
            <wp:extent cx="3458452" cy="26098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0668" cy="2619068"/>
                    </a:xfrm>
                    <a:prstGeom prst="rect">
                      <a:avLst/>
                    </a:prstGeom>
                  </pic:spPr>
                </pic:pic>
              </a:graphicData>
            </a:graphic>
          </wp:inline>
        </w:drawing>
      </w:r>
    </w:p>
    <w:p w:rsidR="00B70834" w:rsidRDefault="00B70834" w:rsidP="00B70834">
      <w:pPr>
        <w:pStyle w:val="ListParagraph"/>
      </w:pPr>
    </w:p>
    <w:p w:rsidR="00000000" w:rsidRDefault="00AF41AD">
      <w:pPr>
        <w:pStyle w:val="ListParagraph"/>
        <w:numPr>
          <w:ilvl w:val="0"/>
          <w:numId w:val="5"/>
        </w:numPr>
        <w:rPr>
          <w:rFonts w:ascii="Consolas" w:hAnsi="Consolas"/>
          <w:b/>
        </w:rPr>
      </w:pPr>
      <w:r>
        <w:t>A</w:t>
      </w:r>
      <w:r>
        <w:t xml:space="preserve">lthough ZFS normally works with device files for additional disk devices (/dev/sdb1, / dev/sdc1, /dev/sdd1, and so on), ZFS can work with nearly any device or file that can be used to store data. As a result, we’ll create four empty files </w:t>
      </w:r>
      <w:r>
        <w:t xml:space="preserve">using the </w:t>
      </w:r>
      <w:proofErr w:type="spellStart"/>
      <w:r>
        <w:t>dd</w:t>
      </w:r>
      <w:proofErr w:type="spellEnd"/>
      <w:r>
        <w:t xml:space="preserve"> command that we’ll treat as four separate disks to practice ZFS commands. Run the following commands to create four 128MB files called /disk1, /disk2, /disk3, and /disk4:</w:t>
      </w:r>
    </w:p>
    <w:p w:rsidR="00000000" w:rsidRDefault="00AF41AD">
      <w:pPr>
        <w:pStyle w:val="ListParagraph"/>
        <w:rPr>
          <w:rFonts w:ascii="Consolas" w:hAnsi="Consolas"/>
          <w:b/>
        </w:rPr>
      </w:pPr>
      <w:proofErr w:type="spellStart"/>
      <w:proofErr w:type="gramStart"/>
      <w:r>
        <w:rPr>
          <w:rFonts w:ascii="Consolas" w:hAnsi="Consolas"/>
          <w:b/>
        </w:rPr>
        <w:t>dd</w:t>
      </w:r>
      <w:proofErr w:type="spellEnd"/>
      <w:proofErr w:type="gramEnd"/>
      <w:r>
        <w:rPr>
          <w:rFonts w:ascii="Consolas" w:hAnsi="Consolas"/>
          <w:b/>
        </w:rPr>
        <w:t xml:space="preserve"> if=/dev/zero of=/disk1 </w:t>
      </w:r>
      <w:proofErr w:type="spellStart"/>
      <w:r>
        <w:rPr>
          <w:rFonts w:ascii="Consolas" w:hAnsi="Consolas"/>
          <w:b/>
        </w:rPr>
        <w:t>bs</w:t>
      </w:r>
      <w:proofErr w:type="spellEnd"/>
      <w:r>
        <w:rPr>
          <w:rFonts w:ascii="Consolas" w:hAnsi="Consolas"/>
          <w:b/>
        </w:rPr>
        <w:t>=1024k count=128</w:t>
      </w:r>
    </w:p>
    <w:p w:rsidR="00000000" w:rsidRDefault="00AF41AD">
      <w:pPr>
        <w:pStyle w:val="ListParagraph"/>
        <w:rPr>
          <w:rFonts w:ascii="Consolas" w:hAnsi="Consolas"/>
          <w:b/>
        </w:rPr>
      </w:pPr>
      <w:proofErr w:type="spellStart"/>
      <w:proofErr w:type="gramStart"/>
      <w:r>
        <w:rPr>
          <w:rFonts w:ascii="Consolas" w:hAnsi="Consolas"/>
          <w:b/>
        </w:rPr>
        <w:t>dd</w:t>
      </w:r>
      <w:proofErr w:type="spellEnd"/>
      <w:proofErr w:type="gramEnd"/>
      <w:r>
        <w:rPr>
          <w:rFonts w:ascii="Consolas" w:hAnsi="Consolas"/>
          <w:b/>
        </w:rPr>
        <w:t xml:space="preserve"> if=/dev/zero of=/disk2 </w:t>
      </w:r>
      <w:proofErr w:type="spellStart"/>
      <w:r>
        <w:rPr>
          <w:rFonts w:ascii="Consolas" w:hAnsi="Consolas"/>
          <w:b/>
        </w:rPr>
        <w:t>b</w:t>
      </w:r>
      <w:r>
        <w:rPr>
          <w:rFonts w:ascii="Consolas" w:hAnsi="Consolas"/>
          <w:b/>
        </w:rPr>
        <w:t>s</w:t>
      </w:r>
      <w:proofErr w:type="spellEnd"/>
      <w:r>
        <w:rPr>
          <w:rFonts w:ascii="Consolas" w:hAnsi="Consolas"/>
          <w:b/>
        </w:rPr>
        <w:t>=1024k count=128</w:t>
      </w:r>
    </w:p>
    <w:p w:rsidR="00000000" w:rsidRDefault="00AF41AD">
      <w:pPr>
        <w:pStyle w:val="ListParagraph"/>
        <w:rPr>
          <w:rFonts w:ascii="Consolas" w:hAnsi="Consolas"/>
          <w:b/>
        </w:rPr>
      </w:pPr>
      <w:proofErr w:type="spellStart"/>
      <w:proofErr w:type="gramStart"/>
      <w:r>
        <w:rPr>
          <w:rFonts w:ascii="Consolas" w:hAnsi="Consolas"/>
          <w:b/>
        </w:rPr>
        <w:t>dd</w:t>
      </w:r>
      <w:proofErr w:type="spellEnd"/>
      <w:proofErr w:type="gramEnd"/>
      <w:r>
        <w:rPr>
          <w:rFonts w:ascii="Consolas" w:hAnsi="Consolas"/>
          <w:b/>
        </w:rPr>
        <w:t xml:space="preserve"> if=/dev/zero of=/disk3 </w:t>
      </w:r>
      <w:proofErr w:type="spellStart"/>
      <w:r>
        <w:rPr>
          <w:rFonts w:ascii="Consolas" w:hAnsi="Consolas"/>
          <w:b/>
        </w:rPr>
        <w:t>bs</w:t>
      </w:r>
      <w:proofErr w:type="spellEnd"/>
      <w:r>
        <w:rPr>
          <w:rFonts w:ascii="Consolas" w:hAnsi="Consolas"/>
          <w:b/>
        </w:rPr>
        <w:t>=1024k count=128</w:t>
      </w:r>
    </w:p>
    <w:p w:rsidR="00000000" w:rsidRDefault="00AF41AD">
      <w:pPr>
        <w:pStyle w:val="ListParagraph"/>
      </w:pPr>
      <w:proofErr w:type="spellStart"/>
      <w:proofErr w:type="gramStart"/>
      <w:r>
        <w:rPr>
          <w:rFonts w:ascii="Consolas" w:hAnsi="Consolas"/>
          <w:b/>
        </w:rPr>
        <w:t>dd</w:t>
      </w:r>
      <w:proofErr w:type="spellEnd"/>
      <w:proofErr w:type="gramEnd"/>
      <w:r>
        <w:rPr>
          <w:rFonts w:ascii="Consolas" w:hAnsi="Consolas"/>
          <w:b/>
        </w:rPr>
        <w:t xml:space="preserve"> if=/dev/zero of=/disk4 </w:t>
      </w:r>
      <w:proofErr w:type="spellStart"/>
      <w:r>
        <w:rPr>
          <w:rFonts w:ascii="Consolas" w:hAnsi="Consolas"/>
          <w:b/>
        </w:rPr>
        <w:t>bs</w:t>
      </w:r>
      <w:proofErr w:type="spellEnd"/>
      <w:r>
        <w:rPr>
          <w:rFonts w:ascii="Consolas" w:hAnsi="Consolas"/>
          <w:b/>
        </w:rPr>
        <w:t>=1024k count=128</w:t>
      </w:r>
    </w:p>
    <w:p w:rsidR="00000000" w:rsidRDefault="00AF41AD">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create </w:t>
      </w:r>
      <w:proofErr w:type="spellStart"/>
      <w:r>
        <w:rPr>
          <w:rFonts w:ascii="Consolas" w:hAnsi="Consolas"/>
          <w:b/>
        </w:rPr>
        <w:t>webstorage</w:t>
      </w:r>
      <w:proofErr w:type="spellEnd"/>
      <w:r>
        <w:rPr>
          <w:rFonts w:ascii="Consolas" w:hAnsi="Consolas"/>
          <w:b/>
        </w:rPr>
        <w:t xml:space="preserve"> /disk1</w:t>
      </w:r>
      <w:r>
        <w:t xml:space="preserve"> and press Enter to create a simple ZFS volume called </w:t>
      </w:r>
      <w:proofErr w:type="spellStart"/>
      <w:r>
        <w:t>webstorage</w:t>
      </w:r>
      <w:proofErr w:type="spellEnd"/>
      <w:r>
        <w:t xml:space="preserve"> from the space on /disk1.</w:t>
      </w:r>
      <w:r>
        <w:t xml:space="preserve"> Next, type </w:t>
      </w:r>
      <w:proofErr w:type="spellStart"/>
      <w:r>
        <w:rPr>
          <w:rFonts w:ascii="Consolas" w:hAnsi="Consolas"/>
          <w:b/>
        </w:rPr>
        <w:t>zpool</w:t>
      </w:r>
      <w:proofErr w:type="spellEnd"/>
      <w:r>
        <w:rPr>
          <w:rFonts w:ascii="Consolas" w:hAnsi="Consolas"/>
          <w:b/>
        </w:rPr>
        <w:t xml:space="preserve"> list</w:t>
      </w:r>
      <w:r>
        <w:t xml:space="preserve"> at the command prompt and press Enter to view your configuration.</w:t>
      </w:r>
    </w:p>
    <w:p w:rsidR="00000000" w:rsidRDefault="00AF41AD">
      <w:pPr>
        <w:pStyle w:val="ListParagraph"/>
        <w:numPr>
          <w:ilvl w:val="0"/>
          <w:numId w:val="5"/>
        </w:numPr>
      </w:pPr>
      <w:r>
        <w:t xml:space="preserve">At the command prompt, type </w:t>
      </w:r>
      <w:proofErr w:type="spellStart"/>
      <w:r>
        <w:rPr>
          <w:rFonts w:ascii="Consolas" w:hAnsi="Consolas"/>
          <w:b/>
        </w:rPr>
        <w:t>cp</w:t>
      </w:r>
      <w:proofErr w:type="spellEnd"/>
      <w:r>
        <w:rPr>
          <w:rFonts w:ascii="Consolas" w:hAnsi="Consolas"/>
          <w:b/>
        </w:rPr>
        <w:t xml:space="preserve"> /</w:t>
      </w:r>
      <w:proofErr w:type="spellStart"/>
      <w:r>
        <w:rPr>
          <w:rFonts w:ascii="Consolas" w:hAnsi="Consolas"/>
          <w:b/>
        </w:rPr>
        <w:t>etc</w:t>
      </w:r>
      <w:proofErr w:type="spellEnd"/>
      <w:r>
        <w:rPr>
          <w:rFonts w:ascii="Consolas" w:hAnsi="Consolas"/>
          <w:b/>
        </w:rPr>
        <w:t>/hosts /</w:t>
      </w:r>
      <w:proofErr w:type="spellStart"/>
      <w:r>
        <w:rPr>
          <w:rFonts w:ascii="Consolas" w:hAnsi="Consolas"/>
          <w:b/>
        </w:rPr>
        <w:t>webstorage</w:t>
      </w:r>
      <w:proofErr w:type="spellEnd"/>
      <w:r>
        <w:t xml:space="preserve"> and press Enter to copy the /</w:t>
      </w:r>
      <w:proofErr w:type="spellStart"/>
      <w:r>
        <w:t>etc</w:t>
      </w:r>
      <w:proofErr w:type="spellEnd"/>
      <w:r>
        <w:t xml:space="preserve">/hosts file to the new ZFS </w:t>
      </w:r>
      <w:proofErr w:type="gramStart"/>
      <w:r>
        <w:t>filesystem .</w:t>
      </w:r>
      <w:proofErr w:type="gramEnd"/>
      <w:r>
        <w:t xml:space="preserve"> Next, type </w:t>
      </w:r>
      <w:proofErr w:type="spellStart"/>
      <w:r>
        <w:rPr>
          <w:rFonts w:ascii="Consolas" w:hAnsi="Consolas"/>
          <w:b/>
        </w:rPr>
        <w:t>ll</w:t>
      </w:r>
      <w:proofErr w:type="spellEnd"/>
      <w:r>
        <w:rPr>
          <w:rFonts w:ascii="Consolas" w:hAnsi="Consolas"/>
          <w:b/>
        </w:rPr>
        <w:t xml:space="preserve"> /</w:t>
      </w:r>
      <w:proofErr w:type="spellStart"/>
      <w:r>
        <w:rPr>
          <w:rFonts w:ascii="Consolas" w:hAnsi="Consolas"/>
          <w:b/>
        </w:rPr>
        <w:t>webstorage</w:t>
      </w:r>
      <w:proofErr w:type="spellEnd"/>
      <w:r>
        <w:t xml:space="preserve"> at the command </w:t>
      </w:r>
      <w:r>
        <w:t>prompt and press Enter to view the contents of the filesystem. The /</w:t>
      </w:r>
      <w:proofErr w:type="spellStart"/>
      <w:r>
        <w:t>etc</w:t>
      </w:r>
      <w:proofErr w:type="spellEnd"/>
      <w:r>
        <w:t>/hosts file should have been copied successfully.</w:t>
      </w:r>
    </w:p>
    <w:p w:rsidR="00000000" w:rsidRDefault="00AF41AD">
      <w:pPr>
        <w:pStyle w:val="ListParagraph"/>
        <w:numPr>
          <w:ilvl w:val="0"/>
          <w:numId w:val="5"/>
        </w:numPr>
      </w:pPr>
      <w:r>
        <w:lastRenderedPageBreak/>
        <w:t xml:space="preserve">At the command prompt, type </w:t>
      </w:r>
      <w:proofErr w:type="spellStart"/>
      <w:r>
        <w:rPr>
          <w:rFonts w:ascii="Consolas" w:hAnsi="Consolas"/>
          <w:b/>
        </w:rPr>
        <w:t>zpool</w:t>
      </w:r>
      <w:proofErr w:type="spellEnd"/>
      <w:r>
        <w:rPr>
          <w:rFonts w:ascii="Consolas" w:hAnsi="Consolas"/>
          <w:b/>
        </w:rPr>
        <w:t xml:space="preserve"> destroy </w:t>
      </w:r>
      <w:proofErr w:type="spellStart"/>
      <w:r>
        <w:rPr>
          <w:rFonts w:ascii="Consolas" w:hAnsi="Consolas"/>
          <w:b/>
        </w:rPr>
        <w:t>webstorage</w:t>
      </w:r>
      <w:proofErr w:type="spellEnd"/>
      <w:r>
        <w:t xml:space="preserve"> and press Enter to remove the </w:t>
      </w:r>
      <w:proofErr w:type="spellStart"/>
      <w:r>
        <w:t>webstorage</w:t>
      </w:r>
      <w:proofErr w:type="spellEnd"/>
      <w:r>
        <w:t xml:space="preserve"> volume.</w:t>
      </w:r>
    </w:p>
    <w:p w:rsidR="00000000" w:rsidRDefault="00AF41AD">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create </w:t>
      </w:r>
      <w:proofErr w:type="spellStart"/>
      <w:r>
        <w:rPr>
          <w:rFonts w:ascii="Consolas" w:hAnsi="Consolas"/>
          <w:b/>
        </w:rPr>
        <w:t>webstorage</w:t>
      </w:r>
      <w:proofErr w:type="spellEnd"/>
      <w:r>
        <w:rPr>
          <w:rFonts w:ascii="Consolas" w:hAnsi="Consolas"/>
          <w:b/>
        </w:rPr>
        <w:t xml:space="preserve"> mirror /disk1 /disk2 </w:t>
      </w:r>
      <w:r>
        <w:t xml:space="preserve">and press Enter to create a mirrored ZFS volume called </w:t>
      </w:r>
      <w:proofErr w:type="spellStart"/>
      <w:r>
        <w:t>webstorage</w:t>
      </w:r>
      <w:proofErr w:type="spellEnd"/>
      <w:r>
        <w:t xml:space="preserve"> from the space on /disk1 and /disk2. Next, type </w:t>
      </w:r>
      <w:proofErr w:type="spellStart"/>
      <w:r>
        <w:rPr>
          <w:rFonts w:ascii="Consolas" w:hAnsi="Consolas"/>
          <w:b/>
        </w:rPr>
        <w:t>zpool</w:t>
      </w:r>
      <w:proofErr w:type="spellEnd"/>
      <w:r>
        <w:rPr>
          <w:rFonts w:ascii="Consolas" w:hAnsi="Consolas"/>
          <w:b/>
        </w:rPr>
        <w:t xml:space="preserve"> list</w:t>
      </w:r>
      <w:r>
        <w:t xml:space="preserve"> at the command prompt and press Enter to view your configuration. Following this, type </w:t>
      </w:r>
      <w:proofErr w:type="spellStart"/>
      <w:r>
        <w:rPr>
          <w:rFonts w:ascii="Consolas" w:hAnsi="Consolas"/>
          <w:b/>
        </w:rPr>
        <w:t>zpoo</w:t>
      </w:r>
      <w:r>
        <w:rPr>
          <w:rFonts w:ascii="Consolas" w:hAnsi="Consolas"/>
          <w:b/>
        </w:rPr>
        <w:t>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Does you mirror have any problems listed?</w:t>
      </w:r>
    </w:p>
    <w:p w:rsidR="00000000" w:rsidRDefault="00AF41AD">
      <w:pPr>
        <w:pStyle w:val="ListParagraph"/>
        <w:numPr>
          <w:ilvl w:val="0"/>
          <w:numId w:val="5"/>
        </w:numPr>
      </w:pPr>
      <w:r>
        <w:t xml:space="preserve">At the command prompt, type </w:t>
      </w:r>
      <w:proofErr w:type="spellStart"/>
      <w:r>
        <w:rPr>
          <w:rFonts w:ascii="Consolas" w:hAnsi="Consolas"/>
          <w:b/>
        </w:rPr>
        <w:t>dd</w:t>
      </w:r>
      <w:proofErr w:type="spellEnd"/>
      <w:r>
        <w:rPr>
          <w:rFonts w:ascii="Consolas" w:hAnsi="Consolas"/>
          <w:b/>
        </w:rPr>
        <w:t xml:space="preserve"> if=/dev/random of=/disk1 </w:t>
      </w:r>
      <w:proofErr w:type="spellStart"/>
      <w:proofErr w:type="gramStart"/>
      <w:r>
        <w:rPr>
          <w:rFonts w:ascii="Consolas" w:hAnsi="Consolas"/>
          <w:b/>
        </w:rPr>
        <w:t>bs</w:t>
      </w:r>
      <w:proofErr w:type="spellEnd"/>
      <w:r>
        <w:rPr>
          <w:rFonts w:ascii="Consolas" w:hAnsi="Consolas"/>
          <w:b/>
        </w:rPr>
        <w:t>=</w:t>
      </w:r>
      <w:proofErr w:type="gramEnd"/>
      <w:r>
        <w:rPr>
          <w:rFonts w:ascii="Consolas" w:hAnsi="Consolas"/>
          <w:b/>
        </w:rPr>
        <w:t>512 count=1</w:t>
      </w:r>
      <w:r>
        <w:t xml:space="preserve"> and press Enter to overwrite a portion of /disk1 using the </w:t>
      </w:r>
      <w:proofErr w:type="spellStart"/>
      <w:r>
        <w:t>dd</w:t>
      </w:r>
      <w:proofErr w:type="spellEnd"/>
      <w:r>
        <w:t xml:space="preserve"> command, simulating di</w:t>
      </w:r>
      <w:r>
        <w:t xml:space="preserve">sk corruption. Next, type </w:t>
      </w:r>
      <w:proofErr w:type="spellStart"/>
      <w:r>
        <w:rPr>
          <w:rFonts w:ascii="Consolas" w:hAnsi="Consolas"/>
          <w:b/>
        </w:rPr>
        <w:t>zpool</w:t>
      </w:r>
      <w:proofErr w:type="spellEnd"/>
      <w:r>
        <w:rPr>
          <w:rFonts w:ascii="Consolas" w:hAnsi="Consolas"/>
          <w:b/>
        </w:rPr>
        <w:t xml:space="preserve"> scrub </w:t>
      </w:r>
      <w:proofErr w:type="spellStart"/>
      <w:r>
        <w:rPr>
          <w:rFonts w:ascii="Consolas" w:hAnsi="Consolas"/>
          <w:b/>
        </w:rPr>
        <w:t>webstorage</w:t>
      </w:r>
      <w:proofErr w:type="spellEnd"/>
      <w:r>
        <w:t xml:space="preserve"> at the command prompt and press Enter to update the status of the ZFS filesystem,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Does you mirror have any problems listed?</w:t>
      </w:r>
    </w:p>
    <w:p w:rsidR="00000000" w:rsidRDefault="00AF41AD">
      <w:pPr>
        <w:pStyle w:val="ListParagraph"/>
        <w:numPr>
          <w:ilvl w:val="0"/>
          <w:numId w:val="5"/>
        </w:numPr>
        <w:rPr>
          <w:b/>
        </w:rPr>
      </w:pPr>
      <w:r>
        <w:t>At the</w:t>
      </w:r>
      <w:r>
        <w:t xml:space="preserve"> command prompt, type </w:t>
      </w:r>
      <w:proofErr w:type="spellStart"/>
      <w:r>
        <w:rPr>
          <w:rFonts w:ascii="Consolas" w:hAnsi="Consolas"/>
          <w:b/>
        </w:rPr>
        <w:t>zpool</w:t>
      </w:r>
      <w:proofErr w:type="spellEnd"/>
      <w:r>
        <w:rPr>
          <w:rFonts w:ascii="Consolas" w:hAnsi="Consolas"/>
          <w:b/>
        </w:rPr>
        <w:t xml:space="preserve"> detach </w:t>
      </w:r>
      <w:proofErr w:type="spellStart"/>
      <w:r>
        <w:rPr>
          <w:rFonts w:ascii="Consolas" w:hAnsi="Consolas"/>
          <w:b/>
        </w:rPr>
        <w:t>webstorage</w:t>
      </w:r>
      <w:proofErr w:type="spellEnd"/>
      <w:r>
        <w:rPr>
          <w:rFonts w:ascii="Consolas" w:hAnsi="Consolas"/>
          <w:b/>
        </w:rPr>
        <w:t xml:space="preserve"> /disk1</w:t>
      </w:r>
      <w:r>
        <w:t xml:space="preserve"> and press Enter to remove the bad disk (/disk1) from the mirror,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to verify that it is no longer listed.</w:t>
      </w:r>
    </w:p>
    <w:p w:rsidR="00000000" w:rsidRPr="0084342A" w:rsidRDefault="00AF41AD">
      <w:pPr>
        <w:pStyle w:val="ListParagraph"/>
        <w:numPr>
          <w:ilvl w:val="0"/>
          <w:numId w:val="5"/>
        </w:numPr>
      </w:pPr>
      <w:r>
        <w:rPr>
          <w:b/>
        </w:rPr>
        <w:t>Provide screenshot(s) o</w:t>
      </w:r>
      <w:r>
        <w:rPr>
          <w:b/>
        </w:rPr>
        <w:t>f steps 8 through 14.</w:t>
      </w:r>
    </w:p>
    <w:p w:rsidR="0084342A" w:rsidRDefault="0084342A" w:rsidP="0084342A">
      <w:pPr>
        <w:pStyle w:val="ListParagraph"/>
      </w:pPr>
      <w:r>
        <w:rPr>
          <w:noProof/>
          <w:lang w:eastAsia="en-US"/>
        </w:rPr>
        <w:drawing>
          <wp:inline distT="0" distB="0" distL="0" distR="0" wp14:anchorId="0C41E638" wp14:editId="0F7D361C">
            <wp:extent cx="3286125" cy="25765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94670" cy="2583264"/>
                    </a:xfrm>
                    <a:prstGeom prst="rect">
                      <a:avLst/>
                    </a:prstGeom>
                  </pic:spPr>
                </pic:pic>
              </a:graphicData>
            </a:graphic>
          </wp:inline>
        </w:drawing>
      </w:r>
    </w:p>
    <w:p w:rsidR="0084342A" w:rsidRDefault="0084342A" w:rsidP="0084342A">
      <w:pPr>
        <w:pStyle w:val="ListParagraph"/>
      </w:pPr>
      <w:r>
        <w:rPr>
          <w:noProof/>
          <w:lang w:eastAsia="en-US"/>
        </w:rPr>
        <w:drawing>
          <wp:inline distT="0" distB="0" distL="0" distR="0" wp14:anchorId="73E1BEA7" wp14:editId="7793A3F1">
            <wp:extent cx="3287890" cy="25431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7239" cy="2558141"/>
                    </a:xfrm>
                    <a:prstGeom prst="rect">
                      <a:avLst/>
                    </a:prstGeom>
                  </pic:spPr>
                </pic:pic>
              </a:graphicData>
            </a:graphic>
          </wp:inline>
        </w:drawing>
      </w:r>
    </w:p>
    <w:p w:rsidR="0084342A" w:rsidRDefault="001E5083" w:rsidP="0084342A">
      <w:pPr>
        <w:pStyle w:val="ListParagraph"/>
      </w:pPr>
      <w:r>
        <w:rPr>
          <w:noProof/>
          <w:lang w:eastAsia="en-US"/>
        </w:rPr>
        <w:lastRenderedPageBreak/>
        <w:drawing>
          <wp:inline distT="0" distB="0" distL="0" distR="0" wp14:anchorId="4881390A" wp14:editId="28884139">
            <wp:extent cx="3400425" cy="269597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398" cy="2705468"/>
                    </a:xfrm>
                    <a:prstGeom prst="rect">
                      <a:avLst/>
                    </a:prstGeom>
                  </pic:spPr>
                </pic:pic>
              </a:graphicData>
            </a:graphic>
          </wp:inline>
        </w:drawing>
      </w:r>
    </w:p>
    <w:p w:rsidR="001E5083" w:rsidRDefault="001E5083" w:rsidP="0084342A">
      <w:pPr>
        <w:pStyle w:val="ListParagraph"/>
      </w:pPr>
      <w:r>
        <w:rPr>
          <w:noProof/>
          <w:lang w:eastAsia="en-US"/>
        </w:rPr>
        <w:drawing>
          <wp:inline distT="0" distB="0" distL="0" distR="0" wp14:anchorId="3D119808" wp14:editId="37607288">
            <wp:extent cx="3412701" cy="2676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5003" cy="2686173"/>
                    </a:xfrm>
                    <a:prstGeom prst="rect">
                      <a:avLst/>
                    </a:prstGeom>
                  </pic:spPr>
                </pic:pic>
              </a:graphicData>
            </a:graphic>
          </wp:inline>
        </w:drawing>
      </w:r>
      <w:bookmarkStart w:id="0" w:name="_GoBack"/>
      <w:bookmarkEnd w:id="0"/>
    </w:p>
    <w:p w:rsidR="001E5083" w:rsidRDefault="001E5083" w:rsidP="0084342A">
      <w:pPr>
        <w:pStyle w:val="ListParagraph"/>
      </w:pPr>
    </w:p>
    <w:p w:rsidR="00000000" w:rsidRDefault="00AF41AD">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attach </w:t>
      </w:r>
      <w:proofErr w:type="spellStart"/>
      <w:r>
        <w:rPr>
          <w:rFonts w:ascii="Consolas" w:hAnsi="Consolas"/>
          <w:b/>
        </w:rPr>
        <w:t>webstorage</w:t>
      </w:r>
      <w:proofErr w:type="spellEnd"/>
      <w:r>
        <w:rPr>
          <w:rFonts w:ascii="Consolas" w:hAnsi="Consolas"/>
          <w:b/>
        </w:rPr>
        <w:t xml:space="preserve"> /disk2 /disk3</w:t>
      </w:r>
      <w:r>
        <w:t xml:space="preserve"> and press Enter to mirror the data on /disk2 to a new disk (/disk3),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Is the mirror fully fu</w:t>
      </w:r>
      <w:r>
        <w:t>nctional using /disk2 and /disk3?</w:t>
      </w:r>
    </w:p>
    <w:p w:rsidR="00000000" w:rsidRDefault="00AF41AD">
      <w:pPr>
        <w:pStyle w:val="ListParagraph"/>
        <w:numPr>
          <w:ilvl w:val="0"/>
          <w:numId w:val="5"/>
        </w:numPr>
      </w:pPr>
      <w:r>
        <w:t xml:space="preserve">At the command prompt, type </w:t>
      </w:r>
      <w:proofErr w:type="spellStart"/>
      <w:r>
        <w:rPr>
          <w:rFonts w:ascii="Consolas" w:hAnsi="Consolas"/>
          <w:b/>
        </w:rPr>
        <w:t>zpool</w:t>
      </w:r>
      <w:proofErr w:type="spellEnd"/>
      <w:r>
        <w:rPr>
          <w:rFonts w:ascii="Consolas" w:hAnsi="Consolas"/>
          <w:b/>
        </w:rPr>
        <w:t xml:space="preserve"> </w:t>
      </w:r>
      <w:proofErr w:type="spellStart"/>
      <w:r>
        <w:rPr>
          <w:rFonts w:ascii="Consolas" w:hAnsi="Consolas"/>
          <w:b/>
        </w:rPr>
        <w:t>iostat</w:t>
      </w:r>
      <w:proofErr w:type="spellEnd"/>
      <w:r>
        <w:rPr>
          <w:rFonts w:ascii="Consolas" w:hAnsi="Consolas"/>
          <w:b/>
        </w:rPr>
        <w:t xml:space="preserve"> -v </w:t>
      </w:r>
      <w:proofErr w:type="spellStart"/>
      <w:r>
        <w:rPr>
          <w:rFonts w:ascii="Consolas" w:hAnsi="Consolas"/>
          <w:b/>
        </w:rPr>
        <w:t>webstorage</w:t>
      </w:r>
      <w:proofErr w:type="spellEnd"/>
      <w:r>
        <w:t xml:space="preserve"> and press Enter to view the input and output statistics for your mirror. Next, type </w:t>
      </w:r>
      <w:proofErr w:type="spellStart"/>
      <w:r>
        <w:rPr>
          <w:rFonts w:ascii="Consolas" w:hAnsi="Consolas"/>
          <w:b/>
        </w:rPr>
        <w:t>zpool</w:t>
      </w:r>
      <w:proofErr w:type="spellEnd"/>
      <w:r>
        <w:rPr>
          <w:rFonts w:ascii="Consolas" w:hAnsi="Consolas"/>
          <w:b/>
        </w:rPr>
        <w:t xml:space="preserve"> destroy </w:t>
      </w:r>
      <w:proofErr w:type="spellStart"/>
      <w:r>
        <w:rPr>
          <w:rFonts w:ascii="Consolas" w:hAnsi="Consolas"/>
          <w:b/>
        </w:rPr>
        <w:t>webstorage</w:t>
      </w:r>
      <w:proofErr w:type="spellEnd"/>
      <w:r>
        <w:t xml:space="preserve"> and press Enter to remove the </w:t>
      </w:r>
      <w:proofErr w:type="spellStart"/>
      <w:r>
        <w:t>webstorage</w:t>
      </w:r>
      <w:proofErr w:type="spellEnd"/>
      <w:r>
        <w:t xml:space="preserve"> mirror.</w:t>
      </w:r>
    </w:p>
    <w:p w:rsidR="00000000" w:rsidRDefault="00AF41AD">
      <w:pPr>
        <w:pStyle w:val="ListParagraph"/>
        <w:numPr>
          <w:ilvl w:val="0"/>
          <w:numId w:val="5"/>
        </w:numPr>
      </w:pPr>
      <w:r>
        <w:t>At the co</w:t>
      </w:r>
      <w:r>
        <w:t xml:space="preserve">mmand prompt, type </w:t>
      </w:r>
      <w:proofErr w:type="spellStart"/>
      <w:r>
        <w:rPr>
          <w:rFonts w:ascii="Consolas" w:hAnsi="Consolas"/>
          <w:b/>
        </w:rPr>
        <w:t>zpool</w:t>
      </w:r>
      <w:proofErr w:type="spellEnd"/>
      <w:r>
        <w:rPr>
          <w:rFonts w:ascii="Consolas" w:hAnsi="Consolas"/>
          <w:b/>
        </w:rPr>
        <w:t xml:space="preserve"> create </w:t>
      </w:r>
      <w:proofErr w:type="spellStart"/>
      <w:r>
        <w:rPr>
          <w:rFonts w:ascii="Consolas" w:hAnsi="Consolas"/>
          <w:b/>
        </w:rPr>
        <w:t>webstorage</w:t>
      </w:r>
      <w:proofErr w:type="spellEnd"/>
      <w:r>
        <w:rPr>
          <w:rFonts w:ascii="Consolas" w:hAnsi="Consolas"/>
          <w:b/>
        </w:rPr>
        <w:t xml:space="preserve"> </w:t>
      </w:r>
      <w:proofErr w:type="spellStart"/>
      <w:r>
        <w:rPr>
          <w:rFonts w:ascii="Consolas" w:hAnsi="Consolas"/>
          <w:b/>
        </w:rPr>
        <w:t>raidz</w:t>
      </w:r>
      <w:proofErr w:type="spellEnd"/>
      <w:r>
        <w:rPr>
          <w:rFonts w:ascii="Consolas" w:hAnsi="Consolas"/>
          <w:b/>
        </w:rPr>
        <w:t xml:space="preserve"> /disk2 /disk3 /disk4</w:t>
      </w:r>
      <w:r>
        <w:t xml:space="preserve"> and press Enter to create a RAID-Z volume called </w:t>
      </w:r>
      <w:proofErr w:type="spellStart"/>
      <w:r>
        <w:t>webstorage</w:t>
      </w:r>
      <w:proofErr w:type="spellEnd"/>
      <w:r>
        <w:t xml:space="preserve"> using /disk2, /disk3 and /disk4, and then type </w:t>
      </w:r>
      <w:proofErr w:type="spellStart"/>
      <w:r>
        <w:rPr>
          <w:rFonts w:ascii="Consolas" w:hAnsi="Consolas"/>
          <w:b/>
        </w:rPr>
        <w:t>zpool</w:t>
      </w:r>
      <w:proofErr w:type="spellEnd"/>
      <w:r>
        <w:rPr>
          <w:rFonts w:ascii="Consolas" w:hAnsi="Consolas"/>
          <w:b/>
        </w:rPr>
        <w:t xml:space="preserve"> status </w:t>
      </w:r>
      <w:proofErr w:type="spellStart"/>
      <w:r>
        <w:rPr>
          <w:rFonts w:ascii="Consolas" w:hAnsi="Consolas"/>
          <w:b/>
        </w:rPr>
        <w:t>webstorage</w:t>
      </w:r>
      <w:proofErr w:type="spellEnd"/>
      <w:r>
        <w:t xml:space="preserve"> at the command prompt and press Enter to verify the res</w:t>
      </w:r>
      <w:r>
        <w:t xml:space="preserve">ults. Next, type </w:t>
      </w:r>
      <w:proofErr w:type="spellStart"/>
      <w:r>
        <w:rPr>
          <w:rFonts w:ascii="Consolas" w:hAnsi="Consolas"/>
          <w:b/>
        </w:rPr>
        <w:t>zpool</w:t>
      </w:r>
      <w:proofErr w:type="spellEnd"/>
      <w:r>
        <w:rPr>
          <w:rFonts w:ascii="Consolas" w:hAnsi="Consolas"/>
          <w:b/>
        </w:rPr>
        <w:t xml:space="preserve"> </w:t>
      </w:r>
      <w:proofErr w:type="spellStart"/>
      <w:r>
        <w:rPr>
          <w:rFonts w:ascii="Consolas" w:hAnsi="Consolas"/>
          <w:b/>
        </w:rPr>
        <w:t>iostat</w:t>
      </w:r>
      <w:proofErr w:type="spellEnd"/>
      <w:r>
        <w:rPr>
          <w:rFonts w:ascii="Consolas" w:hAnsi="Consolas"/>
          <w:b/>
        </w:rPr>
        <w:t xml:space="preserve"> -v </w:t>
      </w:r>
      <w:proofErr w:type="spellStart"/>
      <w:r>
        <w:rPr>
          <w:rFonts w:ascii="Consolas" w:hAnsi="Consolas"/>
          <w:b/>
        </w:rPr>
        <w:t>webstorage</w:t>
      </w:r>
      <w:proofErr w:type="spellEnd"/>
      <w:r>
        <w:t xml:space="preserve"> and press Enter to view the input and output statistics for your RAID-Z volume.</w:t>
      </w:r>
    </w:p>
    <w:p w:rsidR="00000000" w:rsidRDefault="00AF41AD">
      <w:pPr>
        <w:pStyle w:val="ListParagraph"/>
        <w:numPr>
          <w:ilvl w:val="0"/>
          <w:numId w:val="5"/>
        </w:numPr>
        <w:rPr>
          <w:rFonts w:ascii="Consolas" w:hAnsi="Consolas"/>
          <w:b/>
        </w:rPr>
      </w:pPr>
      <w:r>
        <w:t>At the command prompt, type each of the following commands in turn and press Enter to create three subdirectories under /</w:t>
      </w:r>
      <w:proofErr w:type="spellStart"/>
      <w:r>
        <w:t>webstorage</w:t>
      </w:r>
      <w:proofErr w:type="spellEnd"/>
      <w:r>
        <w:t>:</w:t>
      </w:r>
      <w:r>
        <w:t xml:space="preserve"> </w:t>
      </w:r>
    </w:p>
    <w:p w:rsidR="00000000" w:rsidRDefault="00AF41AD">
      <w:pPr>
        <w:pStyle w:val="ListParagraph"/>
        <w:rPr>
          <w:rFonts w:ascii="Consolas" w:hAnsi="Consolas"/>
          <w:b/>
        </w:rPr>
      </w:pPr>
      <w:proofErr w:type="spellStart"/>
      <w:proofErr w:type="gramStart"/>
      <w:r>
        <w:rPr>
          <w:rFonts w:ascii="Consolas" w:hAnsi="Consolas"/>
          <w:b/>
        </w:rPr>
        <w:t>mkdir</w:t>
      </w:r>
      <w:proofErr w:type="spellEnd"/>
      <w:proofErr w:type="gramEnd"/>
      <w:r>
        <w:rPr>
          <w:rFonts w:ascii="Consolas" w:hAnsi="Consolas"/>
          <w:b/>
        </w:rPr>
        <w:t xml:space="preserve"> /</w:t>
      </w:r>
      <w:proofErr w:type="spellStart"/>
      <w:r>
        <w:rPr>
          <w:rFonts w:ascii="Consolas" w:hAnsi="Consolas"/>
          <w:b/>
        </w:rPr>
        <w:t>webstorage</w:t>
      </w:r>
      <w:proofErr w:type="spellEnd"/>
      <w:r>
        <w:rPr>
          <w:rFonts w:ascii="Consolas" w:hAnsi="Consolas"/>
          <w:b/>
        </w:rPr>
        <w:t>/site1</w:t>
      </w:r>
    </w:p>
    <w:p w:rsidR="00000000" w:rsidRDefault="00AF41AD">
      <w:pPr>
        <w:pStyle w:val="ListParagraph"/>
        <w:rPr>
          <w:rFonts w:ascii="Consolas" w:hAnsi="Consolas"/>
          <w:b/>
        </w:rPr>
      </w:pPr>
      <w:proofErr w:type="spellStart"/>
      <w:proofErr w:type="gramStart"/>
      <w:r>
        <w:rPr>
          <w:rFonts w:ascii="Consolas" w:hAnsi="Consolas"/>
          <w:b/>
        </w:rPr>
        <w:t>mkdir</w:t>
      </w:r>
      <w:proofErr w:type="spellEnd"/>
      <w:proofErr w:type="gramEnd"/>
      <w:r>
        <w:rPr>
          <w:rFonts w:ascii="Consolas" w:hAnsi="Consolas"/>
          <w:b/>
        </w:rPr>
        <w:t xml:space="preserve"> /</w:t>
      </w:r>
      <w:proofErr w:type="spellStart"/>
      <w:r>
        <w:rPr>
          <w:rFonts w:ascii="Consolas" w:hAnsi="Consolas"/>
          <w:b/>
        </w:rPr>
        <w:t>webstorage</w:t>
      </w:r>
      <w:proofErr w:type="spellEnd"/>
      <w:r>
        <w:rPr>
          <w:rFonts w:ascii="Consolas" w:hAnsi="Consolas"/>
          <w:b/>
        </w:rPr>
        <w:t>/site2</w:t>
      </w:r>
    </w:p>
    <w:p w:rsidR="00000000" w:rsidRDefault="00AF41AD">
      <w:pPr>
        <w:pStyle w:val="ListParagraph"/>
      </w:pPr>
      <w:proofErr w:type="spellStart"/>
      <w:proofErr w:type="gramStart"/>
      <w:r>
        <w:rPr>
          <w:rFonts w:ascii="Consolas" w:hAnsi="Consolas"/>
          <w:b/>
        </w:rPr>
        <w:lastRenderedPageBreak/>
        <w:t>mkdir</w:t>
      </w:r>
      <w:proofErr w:type="spellEnd"/>
      <w:proofErr w:type="gramEnd"/>
      <w:r>
        <w:rPr>
          <w:rFonts w:ascii="Consolas" w:hAnsi="Consolas"/>
          <w:b/>
        </w:rPr>
        <w:t xml:space="preserve"> /</w:t>
      </w:r>
      <w:proofErr w:type="spellStart"/>
      <w:r>
        <w:rPr>
          <w:rFonts w:ascii="Consolas" w:hAnsi="Consolas"/>
          <w:b/>
        </w:rPr>
        <w:t>webstorage</w:t>
      </w:r>
      <w:proofErr w:type="spellEnd"/>
      <w:r>
        <w:rPr>
          <w:rFonts w:ascii="Consolas" w:hAnsi="Consolas"/>
          <w:b/>
        </w:rPr>
        <w:t>/site3</w:t>
      </w:r>
    </w:p>
    <w:p w:rsidR="00000000" w:rsidRDefault="00AF41AD">
      <w:pPr>
        <w:pStyle w:val="ListParagraph"/>
        <w:numPr>
          <w:ilvl w:val="0"/>
          <w:numId w:val="5"/>
        </w:numPr>
        <w:rPr>
          <w:rFonts w:ascii="Consolas" w:hAnsi="Consolas"/>
          <w:b/>
        </w:rPr>
      </w:pPr>
      <w:r>
        <w:t xml:space="preserve">At the command prompt, type </w:t>
      </w:r>
      <w:proofErr w:type="spellStart"/>
      <w:r>
        <w:rPr>
          <w:rFonts w:ascii="Consolas" w:hAnsi="Consolas"/>
          <w:b/>
        </w:rPr>
        <w:t>zfs</w:t>
      </w:r>
      <w:proofErr w:type="spellEnd"/>
      <w:r>
        <w:rPr>
          <w:rFonts w:ascii="Consolas" w:hAnsi="Consolas"/>
          <w:b/>
        </w:rPr>
        <w:t xml:space="preserve"> list</w:t>
      </w:r>
      <w:r>
        <w:t xml:space="preserve"> and press Enter. Are the site1, site2, and site3 directories listed? Next, type each of the following commands in turn and press Enter to create </w:t>
      </w:r>
      <w:r>
        <w:t xml:space="preserve">three </w:t>
      </w:r>
      <w:proofErr w:type="spellStart"/>
      <w:r>
        <w:t>subfilesystems</w:t>
      </w:r>
      <w:proofErr w:type="spellEnd"/>
      <w:r>
        <w:t xml:space="preserve"> for site1, site2, and site3: </w:t>
      </w:r>
    </w:p>
    <w:p w:rsidR="00000000" w:rsidRDefault="00AF41AD">
      <w:pPr>
        <w:pStyle w:val="ListParagraph"/>
        <w:rPr>
          <w:rFonts w:ascii="Consolas" w:hAnsi="Consolas"/>
          <w:b/>
        </w:rPr>
      </w:pPr>
      <w:proofErr w:type="spellStart"/>
      <w:proofErr w:type="gramStart"/>
      <w:r>
        <w:rPr>
          <w:rFonts w:ascii="Consolas" w:hAnsi="Consolas"/>
          <w:b/>
        </w:rPr>
        <w:t>zfs</w:t>
      </w:r>
      <w:proofErr w:type="spellEnd"/>
      <w:proofErr w:type="gramEnd"/>
      <w:r>
        <w:rPr>
          <w:rFonts w:ascii="Consolas" w:hAnsi="Consolas"/>
          <w:b/>
        </w:rPr>
        <w:t xml:space="preserve"> create </w:t>
      </w:r>
      <w:proofErr w:type="spellStart"/>
      <w:r>
        <w:rPr>
          <w:rFonts w:ascii="Consolas" w:hAnsi="Consolas"/>
          <w:b/>
        </w:rPr>
        <w:t>webstorage</w:t>
      </w:r>
      <w:proofErr w:type="spellEnd"/>
      <w:r>
        <w:rPr>
          <w:rFonts w:ascii="Consolas" w:hAnsi="Consolas"/>
          <w:b/>
        </w:rPr>
        <w:t>/site1</w:t>
      </w:r>
    </w:p>
    <w:p w:rsidR="00000000" w:rsidRDefault="00AF41AD">
      <w:pPr>
        <w:pStyle w:val="ListParagraph"/>
        <w:rPr>
          <w:rFonts w:ascii="Consolas" w:hAnsi="Consolas"/>
          <w:b/>
        </w:rPr>
      </w:pPr>
      <w:proofErr w:type="spellStart"/>
      <w:proofErr w:type="gramStart"/>
      <w:r>
        <w:rPr>
          <w:rFonts w:ascii="Consolas" w:hAnsi="Consolas"/>
          <w:b/>
        </w:rPr>
        <w:t>zfs</w:t>
      </w:r>
      <w:proofErr w:type="spellEnd"/>
      <w:proofErr w:type="gramEnd"/>
      <w:r>
        <w:rPr>
          <w:rFonts w:ascii="Consolas" w:hAnsi="Consolas"/>
          <w:b/>
        </w:rPr>
        <w:t xml:space="preserve"> create </w:t>
      </w:r>
      <w:proofErr w:type="spellStart"/>
      <w:r>
        <w:rPr>
          <w:rFonts w:ascii="Consolas" w:hAnsi="Consolas"/>
          <w:b/>
        </w:rPr>
        <w:t>webstorage</w:t>
      </w:r>
      <w:proofErr w:type="spellEnd"/>
      <w:r>
        <w:rPr>
          <w:rFonts w:ascii="Consolas" w:hAnsi="Consolas"/>
          <w:b/>
        </w:rPr>
        <w:t>/site2</w:t>
      </w:r>
    </w:p>
    <w:p w:rsidR="00000000" w:rsidRDefault="00AF41AD">
      <w:pPr>
        <w:pStyle w:val="ListParagraph"/>
      </w:pPr>
      <w:proofErr w:type="spellStart"/>
      <w:proofErr w:type="gramStart"/>
      <w:r>
        <w:rPr>
          <w:rFonts w:ascii="Consolas" w:hAnsi="Consolas"/>
          <w:b/>
        </w:rPr>
        <w:t>zfs</w:t>
      </w:r>
      <w:proofErr w:type="spellEnd"/>
      <w:proofErr w:type="gramEnd"/>
      <w:r>
        <w:rPr>
          <w:rFonts w:ascii="Consolas" w:hAnsi="Consolas"/>
          <w:b/>
        </w:rPr>
        <w:t xml:space="preserve"> create </w:t>
      </w:r>
      <w:proofErr w:type="spellStart"/>
      <w:r>
        <w:rPr>
          <w:rFonts w:ascii="Consolas" w:hAnsi="Consolas"/>
          <w:b/>
        </w:rPr>
        <w:t>webstorage</w:t>
      </w:r>
      <w:proofErr w:type="spellEnd"/>
      <w:r>
        <w:rPr>
          <w:rFonts w:ascii="Consolas" w:hAnsi="Consolas"/>
          <w:b/>
        </w:rPr>
        <w:t>/site3</w:t>
      </w:r>
    </w:p>
    <w:p w:rsidR="00000000" w:rsidRDefault="00AF41AD">
      <w:pPr>
        <w:pStyle w:val="ListParagraph"/>
        <w:numPr>
          <w:ilvl w:val="0"/>
          <w:numId w:val="5"/>
        </w:numPr>
      </w:pPr>
      <w:r>
        <w:t xml:space="preserve">At the command prompt, type </w:t>
      </w:r>
      <w:proofErr w:type="spellStart"/>
      <w:r>
        <w:rPr>
          <w:rFonts w:ascii="Consolas" w:hAnsi="Consolas"/>
          <w:b/>
        </w:rPr>
        <w:t>zfs</w:t>
      </w:r>
      <w:proofErr w:type="spellEnd"/>
      <w:r>
        <w:rPr>
          <w:rFonts w:ascii="Consolas" w:hAnsi="Consolas"/>
          <w:b/>
        </w:rPr>
        <w:t xml:space="preserve"> list</w:t>
      </w:r>
      <w:r>
        <w:t xml:space="preserve"> and press Enter. Are the site1, site2, and site3 directories listed? </w:t>
      </w:r>
    </w:p>
    <w:p w:rsidR="00000000" w:rsidRDefault="00AF41AD">
      <w:pPr>
        <w:pStyle w:val="ListParagraph"/>
        <w:numPr>
          <w:ilvl w:val="0"/>
          <w:numId w:val="5"/>
        </w:numPr>
        <w:rPr>
          <w:b/>
        </w:rPr>
      </w:pPr>
      <w:r>
        <w:t>At the command</w:t>
      </w:r>
      <w:r>
        <w:t xml:space="preserve"> prompt, type </w:t>
      </w:r>
      <w:proofErr w:type="spellStart"/>
      <w:r>
        <w:rPr>
          <w:rFonts w:ascii="Consolas" w:hAnsi="Consolas"/>
          <w:b/>
        </w:rPr>
        <w:t>zfs</w:t>
      </w:r>
      <w:proofErr w:type="spellEnd"/>
      <w:r>
        <w:rPr>
          <w:rFonts w:ascii="Consolas" w:hAnsi="Consolas"/>
          <w:b/>
        </w:rPr>
        <w:t xml:space="preserve"> get all </w:t>
      </w:r>
      <w:proofErr w:type="spellStart"/>
      <w:r>
        <w:rPr>
          <w:rFonts w:ascii="Consolas" w:hAnsi="Consolas"/>
          <w:b/>
        </w:rPr>
        <w:t>webstorage</w:t>
      </w:r>
      <w:proofErr w:type="spellEnd"/>
      <w:r>
        <w:rPr>
          <w:rFonts w:ascii="Consolas" w:hAnsi="Consolas"/>
          <w:b/>
        </w:rPr>
        <w:t>/site1</w:t>
      </w:r>
      <w:r>
        <w:t xml:space="preserve"> and press Enter to view the available options for the site1 </w:t>
      </w:r>
      <w:proofErr w:type="spellStart"/>
      <w:r>
        <w:t>subfilesystem</w:t>
      </w:r>
      <w:proofErr w:type="spellEnd"/>
      <w:r>
        <w:t xml:space="preserve">. Next, type </w:t>
      </w:r>
      <w:proofErr w:type="spellStart"/>
      <w:r>
        <w:rPr>
          <w:rFonts w:ascii="Consolas" w:hAnsi="Consolas"/>
          <w:b/>
        </w:rPr>
        <w:t>zfs</w:t>
      </w:r>
      <w:proofErr w:type="spellEnd"/>
      <w:r>
        <w:rPr>
          <w:rFonts w:ascii="Consolas" w:hAnsi="Consolas"/>
          <w:b/>
        </w:rPr>
        <w:t xml:space="preserve"> set quota=10G </w:t>
      </w:r>
      <w:proofErr w:type="spellStart"/>
      <w:r>
        <w:rPr>
          <w:rFonts w:ascii="Consolas" w:hAnsi="Consolas"/>
          <w:b/>
        </w:rPr>
        <w:t>webstorage</w:t>
      </w:r>
      <w:proofErr w:type="spellEnd"/>
      <w:r>
        <w:rPr>
          <w:rFonts w:ascii="Consolas" w:hAnsi="Consolas"/>
          <w:b/>
        </w:rPr>
        <w:t>/site1</w:t>
      </w:r>
      <w:r>
        <w:t xml:space="preserve"> at the command prompt and press Enter to set a quota of 10GB for the </w:t>
      </w:r>
      <w:proofErr w:type="spellStart"/>
      <w:r>
        <w:t>subfilesystem</w:t>
      </w:r>
      <w:proofErr w:type="spellEnd"/>
      <w:r>
        <w:t>. Next, ty</w:t>
      </w:r>
      <w:r>
        <w:t xml:space="preserve">pe </w:t>
      </w:r>
      <w:proofErr w:type="spellStart"/>
      <w:r>
        <w:rPr>
          <w:rFonts w:ascii="Consolas" w:hAnsi="Consolas"/>
          <w:b/>
        </w:rPr>
        <w:t>zfs</w:t>
      </w:r>
      <w:proofErr w:type="spellEnd"/>
      <w:r>
        <w:rPr>
          <w:rFonts w:ascii="Consolas" w:hAnsi="Consolas"/>
          <w:b/>
        </w:rPr>
        <w:t xml:space="preserve"> get all </w:t>
      </w:r>
      <w:proofErr w:type="spellStart"/>
      <w:r>
        <w:rPr>
          <w:rFonts w:ascii="Consolas" w:hAnsi="Consolas"/>
          <w:b/>
        </w:rPr>
        <w:t>webstorage</w:t>
      </w:r>
      <w:proofErr w:type="spellEnd"/>
      <w:r>
        <w:rPr>
          <w:rFonts w:ascii="Consolas" w:hAnsi="Consolas"/>
          <w:b/>
        </w:rPr>
        <w:t>/site1</w:t>
      </w:r>
      <w:r>
        <w:t xml:space="preserve"> and press Enter. Was your quota listed? Why will this quota never be applied to the </w:t>
      </w:r>
      <w:proofErr w:type="spellStart"/>
      <w:r>
        <w:t>webstorage</w:t>
      </w:r>
      <w:proofErr w:type="spellEnd"/>
      <w:r>
        <w:t xml:space="preserve">/site1 </w:t>
      </w:r>
      <w:proofErr w:type="spellStart"/>
      <w:r>
        <w:t>subfilesystem</w:t>
      </w:r>
      <w:proofErr w:type="spellEnd"/>
      <w:r>
        <w:t xml:space="preserve">? (Hint: Think of the total size of the </w:t>
      </w:r>
      <w:proofErr w:type="spellStart"/>
      <w:r>
        <w:t>webstorage</w:t>
      </w:r>
      <w:proofErr w:type="spellEnd"/>
      <w:r>
        <w:t xml:space="preserve"> volume)</w:t>
      </w:r>
    </w:p>
    <w:p w:rsidR="00000000" w:rsidRDefault="00AF41AD">
      <w:pPr>
        <w:pStyle w:val="ListParagraph"/>
        <w:numPr>
          <w:ilvl w:val="0"/>
          <w:numId w:val="5"/>
        </w:numPr>
      </w:pPr>
      <w:r>
        <w:rPr>
          <w:b/>
        </w:rPr>
        <w:t>Provide screenshot(s) of steps 16 through 22.</w:t>
      </w:r>
    </w:p>
    <w:p w:rsidR="00000000" w:rsidRDefault="00AF41AD">
      <w:pPr>
        <w:pStyle w:val="ListParagraph"/>
        <w:numPr>
          <w:ilvl w:val="0"/>
          <w:numId w:val="5"/>
        </w:numPr>
      </w:pPr>
      <w:r>
        <w:t>At th</w:t>
      </w:r>
      <w:r>
        <w:t xml:space="preserve">e command prompt, type </w:t>
      </w:r>
      <w:proofErr w:type="spellStart"/>
      <w:r>
        <w:rPr>
          <w:b/>
        </w:rPr>
        <w:t>poweroff</w:t>
      </w:r>
      <w:proofErr w:type="spellEnd"/>
      <w:r>
        <w:t xml:space="preserve"> and press Enter to shut down your Ubuntu Server Linux virtual machine. </w:t>
      </w:r>
    </w:p>
    <w:p w:rsidR="00000000" w:rsidRDefault="00AF41AD">
      <w:pPr>
        <w:pStyle w:val="Heading2"/>
      </w:pPr>
      <w:r>
        <w:t>Project 6-4</w:t>
      </w:r>
    </w:p>
    <w:p w:rsidR="00000000" w:rsidRDefault="00AF41AD">
      <w:r>
        <w:t xml:space="preserve"> In this hands-on project, you use system rescue on both Fedora Linux and Ubuntu Server Linux to check your root filesystem for errors and c</w:t>
      </w:r>
      <w:r>
        <w:t>hange the root user’s password.</w:t>
      </w:r>
    </w:p>
    <w:p w:rsidR="00000000" w:rsidRDefault="00AF41AD">
      <w:pPr>
        <w:pStyle w:val="ListParagraph"/>
        <w:numPr>
          <w:ilvl w:val="0"/>
          <w:numId w:val="6"/>
        </w:numPr>
      </w:pPr>
      <w:r>
        <w:t>In your virtualization software, ensure that the DVD for your Fedora Linux virtual machine is attached to the ISO image for Fedora 20 Live (Fedora-Live-Desktop-x86_64- 20-1.iso). Next, start and then connect to your Fedora L</w:t>
      </w:r>
      <w:r>
        <w:t>inux virtual machine using your virtualization software.</w:t>
      </w:r>
    </w:p>
    <w:p w:rsidR="00000000" w:rsidRDefault="00AF41AD">
      <w:pPr>
        <w:pStyle w:val="ListParagraph"/>
        <w:numPr>
          <w:ilvl w:val="0"/>
          <w:numId w:val="6"/>
        </w:numPr>
      </w:pPr>
      <w:r>
        <w:t>At the Fedora Live welcome screen, press Enter to boot Fedora Live.</w:t>
      </w:r>
    </w:p>
    <w:p w:rsidR="00000000" w:rsidRDefault="00AF41AD">
      <w:pPr>
        <w:pStyle w:val="ListParagraph"/>
        <w:numPr>
          <w:ilvl w:val="0"/>
          <w:numId w:val="6"/>
        </w:numPr>
      </w:pPr>
      <w:r>
        <w:t>Once the graphical desktop and Welcome to Fedora screen have loaded, select the option Try Fedora and click Close when prompted.</w:t>
      </w:r>
    </w:p>
    <w:p w:rsidR="00000000" w:rsidRDefault="00AF41AD">
      <w:pPr>
        <w:pStyle w:val="ListParagraph"/>
        <w:numPr>
          <w:ilvl w:val="0"/>
          <w:numId w:val="6"/>
        </w:numPr>
      </w:pPr>
      <w:r>
        <w:t>Na</w:t>
      </w:r>
      <w:r>
        <w:t>vigate to Activities, Show Applications, Utilities, Terminal within the GNOME desktop to open a BASH terminal.</w:t>
      </w:r>
    </w:p>
    <w:p w:rsidR="00000000" w:rsidRDefault="00AF41AD">
      <w:pPr>
        <w:pStyle w:val="ListParagraph"/>
        <w:numPr>
          <w:ilvl w:val="0"/>
          <w:numId w:val="6"/>
        </w:numPr>
      </w:pPr>
      <w:r>
        <w:t xml:space="preserve">At the command prompt, type </w:t>
      </w:r>
      <w:proofErr w:type="spellStart"/>
      <w:r>
        <w:rPr>
          <w:rFonts w:ascii="Consolas" w:hAnsi="Consolas"/>
          <w:b/>
        </w:rPr>
        <w:t>su</w:t>
      </w:r>
      <w:proofErr w:type="spellEnd"/>
      <w:r>
        <w:rPr>
          <w:rFonts w:ascii="Consolas" w:hAnsi="Consolas"/>
          <w:b/>
        </w:rPr>
        <w:t xml:space="preserve"> - root</w:t>
      </w:r>
      <w:r>
        <w:t xml:space="preserve"> and press Enter to switch to the root user.</w:t>
      </w:r>
    </w:p>
    <w:p w:rsidR="00000000" w:rsidRDefault="00AF41AD">
      <w:pPr>
        <w:pStyle w:val="ListParagraph"/>
        <w:numPr>
          <w:ilvl w:val="0"/>
          <w:numId w:val="6"/>
        </w:numPr>
      </w:pPr>
      <w:r>
        <w:t xml:space="preserve">At the command prompt, type </w:t>
      </w:r>
      <w:proofErr w:type="spellStart"/>
      <w:proofErr w:type="gramStart"/>
      <w:r>
        <w:rPr>
          <w:rFonts w:ascii="Consolas" w:hAnsi="Consolas"/>
          <w:b/>
        </w:rPr>
        <w:t>df</w:t>
      </w:r>
      <w:proofErr w:type="spellEnd"/>
      <w:proofErr w:type="gramEnd"/>
      <w:r>
        <w:rPr>
          <w:rFonts w:ascii="Consolas" w:hAnsi="Consolas"/>
          <w:b/>
        </w:rPr>
        <w:t xml:space="preserve"> -h</w:t>
      </w:r>
      <w:r>
        <w:t xml:space="preserve"> and press Enter to view the m</w:t>
      </w:r>
      <w:r>
        <w:t>ounted filesystems. Is the root filesystem on your hard disk mounted?</w:t>
      </w:r>
    </w:p>
    <w:p w:rsidR="00000000" w:rsidRDefault="00AF41AD">
      <w:pPr>
        <w:pStyle w:val="ListParagraph"/>
        <w:numPr>
          <w:ilvl w:val="0"/>
          <w:numId w:val="6"/>
        </w:numPr>
      </w:pPr>
      <w:r>
        <w:t xml:space="preserve">At the command prompt, type </w:t>
      </w:r>
      <w:proofErr w:type="spellStart"/>
      <w:r>
        <w:rPr>
          <w:rFonts w:ascii="Consolas" w:hAnsi="Consolas"/>
          <w:b/>
        </w:rPr>
        <w:t>fsck</w:t>
      </w:r>
      <w:proofErr w:type="spellEnd"/>
      <w:r>
        <w:rPr>
          <w:rFonts w:ascii="Consolas" w:hAnsi="Consolas"/>
          <w:b/>
        </w:rPr>
        <w:t xml:space="preserve"> -f /dev/sda3</w:t>
      </w:r>
      <w:r>
        <w:t xml:space="preserve"> (or </w:t>
      </w:r>
      <w:proofErr w:type="spellStart"/>
      <w:r>
        <w:t>fsck</w:t>
      </w:r>
      <w:proofErr w:type="spellEnd"/>
      <w:r>
        <w:t xml:space="preserve"> -f /dev/hda3) and press Enter to check your (/) root filesystem for errors.</w:t>
      </w:r>
    </w:p>
    <w:p w:rsidR="00000000" w:rsidRDefault="00AF41AD">
      <w:pPr>
        <w:pStyle w:val="ListParagraph"/>
        <w:numPr>
          <w:ilvl w:val="0"/>
          <w:numId w:val="6"/>
        </w:numPr>
      </w:pPr>
      <w:r>
        <w:t xml:space="preserve">At the command prompt, type </w:t>
      </w:r>
      <w:r>
        <w:rPr>
          <w:rFonts w:ascii="Consolas" w:hAnsi="Consolas"/>
          <w:b/>
        </w:rPr>
        <w:t>mount /dev/sda3 /</w:t>
      </w:r>
      <w:proofErr w:type="spellStart"/>
      <w:r>
        <w:rPr>
          <w:rFonts w:ascii="Consolas" w:hAnsi="Consolas"/>
          <w:b/>
        </w:rPr>
        <w:t>mnt</w:t>
      </w:r>
      <w:proofErr w:type="spellEnd"/>
      <w:r>
        <w:t xml:space="preserve"> (or mo</w:t>
      </w:r>
      <w:r>
        <w:t>unt /dev/hda3 /</w:t>
      </w:r>
      <w:proofErr w:type="spellStart"/>
      <w:r>
        <w:t>mnt</w:t>
      </w:r>
      <w:proofErr w:type="spellEnd"/>
      <w:r>
        <w:t>) and press Enter to mount the (/) root filesystem on your hard disk to the /</w:t>
      </w:r>
      <w:proofErr w:type="spellStart"/>
      <w:r>
        <w:t>mnt</w:t>
      </w:r>
      <w:proofErr w:type="spellEnd"/>
      <w:r>
        <w:t xml:space="preserve"> directory on the Fedora live system. Next, type </w:t>
      </w:r>
      <w:r>
        <w:rPr>
          <w:rFonts w:ascii="Consolas" w:hAnsi="Consolas"/>
          <w:b/>
        </w:rPr>
        <w:t>mount /dev/sda1 /</w:t>
      </w:r>
      <w:proofErr w:type="spellStart"/>
      <w:r>
        <w:rPr>
          <w:rFonts w:ascii="Consolas" w:hAnsi="Consolas"/>
          <w:b/>
        </w:rPr>
        <w:t>mnt</w:t>
      </w:r>
      <w:proofErr w:type="spellEnd"/>
      <w:r>
        <w:rPr>
          <w:rFonts w:ascii="Consolas" w:hAnsi="Consolas"/>
          <w:b/>
        </w:rPr>
        <w:t xml:space="preserve"> /boot</w:t>
      </w:r>
      <w:r>
        <w:t xml:space="preserve"> (or mount /dev/hda1 /</w:t>
      </w:r>
      <w:proofErr w:type="spellStart"/>
      <w:r>
        <w:t>mnt</w:t>
      </w:r>
      <w:proofErr w:type="spellEnd"/>
      <w:r>
        <w:t>/boot) and press Enter to mount the /boot filesystem on yo</w:t>
      </w:r>
      <w:r>
        <w:t>ur hard disk to the /</w:t>
      </w:r>
      <w:proofErr w:type="spellStart"/>
      <w:r>
        <w:t>mnt</w:t>
      </w:r>
      <w:proofErr w:type="spellEnd"/>
      <w:r>
        <w:t>/boot directory on the Fedora live system.</w:t>
      </w:r>
    </w:p>
    <w:p w:rsidR="00000000" w:rsidRDefault="00AF41AD">
      <w:pPr>
        <w:pStyle w:val="ListParagraph"/>
        <w:numPr>
          <w:ilvl w:val="0"/>
          <w:numId w:val="6"/>
        </w:numPr>
      </w:pPr>
      <w:r>
        <w:t xml:space="preserve">At the command prompt, type </w:t>
      </w:r>
      <w:proofErr w:type="spellStart"/>
      <w:r>
        <w:rPr>
          <w:rFonts w:ascii="Consolas" w:hAnsi="Consolas"/>
          <w:b/>
        </w:rPr>
        <w:t>chroot</w:t>
      </w:r>
      <w:proofErr w:type="spellEnd"/>
      <w:r>
        <w:rPr>
          <w:rFonts w:ascii="Consolas" w:hAnsi="Consolas"/>
          <w:b/>
        </w:rPr>
        <w:t xml:space="preserve"> /</w:t>
      </w:r>
      <w:proofErr w:type="spellStart"/>
      <w:r>
        <w:rPr>
          <w:rFonts w:ascii="Consolas" w:hAnsi="Consolas"/>
          <w:b/>
        </w:rPr>
        <w:t>mnt</w:t>
      </w:r>
      <w:proofErr w:type="spellEnd"/>
      <w:r>
        <w:t xml:space="preserve"> and press Enter to switch from the root filesystem on your Live Fedora system to the root filesystem on your hard disk. Next, type </w:t>
      </w:r>
      <w:r>
        <w:rPr>
          <w:rFonts w:ascii="Consolas" w:hAnsi="Consolas"/>
          <w:b/>
        </w:rPr>
        <w:t>ls /root</w:t>
      </w:r>
      <w:r>
        <w:t xml:space="preserve"> and press</w:t>
      </w:r>
      <w:r>
        <w:t xml:space="preserve"> Enter. Do you recognize the files?</w:t>
      </w:r>
    </w:p>
    <w:p w:rsidR="00000000" w:rsidRDefault="00AF41AD">
      <w:pPr>
        <w:pStyle w:val="ListParagraph"/>
        <w:numPr>
          <w:ilvl w:val="0"/>
          <w:numId w:val="6"/>
        </w:numPr>
      </w:pPr>
      <w:r>
        <w:lastRenderedPageBreak/>
        <w:t xml:space="preserve">At the command prompt, type </w:t>
      </w:r>
      <w:proofErr w:type="spellStart"/>
      <w:r>
        <w:rPr>
          <w:rFonts w:ascii="Consolas" w:hAnsi="Consolas"/>
          <w:b/>
        </w:rPr>
        <w:t>passwd</w:t>
      </w:r>
      <w:proofErr w:type="spellEnd"/>
      <w:r>
        <w:t xml:space="preserve"> root and press Enter. Supply a new root user password of </w:t>
      </w:r>
      <w:r>
        <w:rPr>
          <w:b/>
        </w:rPr>
        <w:t>Secret123</w:t>
      </w:r>
      <w:r>
        <w:t xml:space="preserve"> and press Enter when prompted (twice).</w:t>
      </w:r>
    </w:p>
    <w:p w:rsidR="00000000" w:rsidRDefault="00AF41AD">
      <w:pPr>
        <w:pStyle w:val="ListParagraph"/>
        <w:numPr>
          <w:ilvl w:val="0"/>
          <w:numId w:val="6"/>
        </w:numPr>
        <w:rPr>
          <w:b/>
        </w:rPr>
      </w:pPr>
      <w:r>
        <w:t>Click the power icon in the upper-right corner, select the power icon that appe</w:t>
      </w:r>
      <w:r>
        <w:t>ars, and click Power Off to shut down your Fedora Live installation image.</w:t>
      </w:r>
    </w:p>
    <w:p w:rsidR="00000000" w:rsidRDefault="00AF41AD">
      <w:pPr>
        <w:pStyle w:val="ListParagraph"/>
        <w:numPr>
          <w:ilvl w:val="0"/>
          <w:numId w:val="6"/>
        </w:numPr>
      </w:pPr>
      <w:r>
        <w:rPr>
          <w:b/>
        </w:rPr>
        <w:t>In the Settings for your virtual machine in your virtualization software, ensure that the DVD drive is no longer attached to the Fedora ISO image.</w:t>
      </w:r>
    </w:p>
    <w:p w:rsidR="00000000" w:rsidRDefault="00AF41AD">
      <w:pPr>
        <w:pStyle w:val="ListParagraph"/>
        <w:numPr>
          <w:ilvl w:val="0"/>
          <w:numId w:val="6"/>
        </w:numPr>
      </w:pPr>
      <w:r>
        <w:t>Finally, start your Fedora Linux v</w:t>
      </w:r>
      <w:r>
        <w:t xml:space="preserve">irtual machine using your virtualization software. After the system has loaded, switch to a command-line terminal (tty2) by pressing Ctrl+Alt+F2 and log in to the terminal using the user name of </w:t>
      </w:r>
      <w:r>
        <w:rPr>
          <w:b/>
        </w:rPr>
        <w:t>root</w:t>
      </w:r>
      <w:r>
        <w:t xml:space="preserve"> and the password of </w:t>
      </w:r>
      <w:r>
        <w:rPr>
          <w:b/>
        </w:rPr>
        <w:t>Secret123</w:t>
      </w:r>
      <w:r>
        <w:t>. Were you successful?</w:t>
      </w:r>
    </w:p>
    <w:p w:rsidR="00000000" w:rsidRDefault="00AF41AD">
      <w:pPr>
        <w:pStyle w:val="ListParagraph"/>
        <w:numPr>
          <w:ilvl w:val="0"/>
          <w:numId w:val="6"/>
        </w:numPr>
        <w:rPr>
          <w:b/>
        </w:rPr>
      </w:pPr>
      <w:r>
        <w:t>At t</w:t>
      </w:r>
      <w:r>
        <w:t xml:space="preserve">he command prompt, type </w:t>
      </w:r>
      <w:proofErr w:type="spellStart"/>
      <w:r>
        <w:rPr>
          <w:rFonts w:ascii="Consolas" w:hAnsi="Consolas"/>
          <w:b/>
        </w:rPr>
        <w:t>passwd</w:t>
      </w:r>
      <w:proofErr w:type="spellEnd"/>
      <w:r>
        <w:rPr>
          <w:rFonts w:ascii="Consolas" w:hAnsi="Consolas"/>
          <w:b/>
        </w:rPr>
        <w:t xml:space="preserve"> root</w:t>
      </w:r>
      <w:r>
        <w:t xml:space="preserve"> and press Enter. Supply a new root user password of </w:t>
      </w:r>
      <w:proofErr w:type="spellStart"/>
      <w:r>
        <w:rPr>
          <w:b/>
        </w:rPr>
        <w:t>LNXrocks</w:t>
      </w:r>
      <w:proofErr w:type="spellEnd"/>
      <w:r>
        <w:rPr>
          <w:b/>
        </w:rPr>
        <w:t>!</w:t>
      </w:r>
      <w:r>
        <w:t xml:space="preserve"> </w:t>
      </w:r>
      <w:proofErr w:type="gramStart"/>
      <w:r>
        <w:t>and</w:t>
      </w:r>
      <w:proofErr w:type="gramEnd"/>
      <w:r>
        <w:t xml:space="preserve"> press Enter when prompted (twice).</w:t>
      </w:r>
    </w:p>
    <w:p w:rsidR="00000000" w:rsidRDefault="00AF41AD">
      <w:pPr>
        <w:pStyle w:val="ListParagraph"/>
        <w:numPr>
          <w:ilvl w:val="0"/>
          <w:numId w:val="6"/>
        </w:numPr>
      </w:pPr>
      <w:r>
        <w:rPr>
          <w:b/>
        </w:rPr>
        <w:t>Provide screenshot(s) of steps 5 through 14.</w:t>
      </w:r>
    </w:p>
    <w:p w:rsidR="00000000" w:rsidRDefault="00AF41AD">
      <w:pPr>
        <w:pStyle w:val="ListParagraph"/>
        <w:numPr>
          <w:ilvl w:val="0"/>
          <w:numId w:val="6"/>
        </w:numPr>
      </w:pPr>
      <w:r>
        <w:t xml:space="preserve">At the command prompt, type </w:t>
      </w:r>
      <w:proofErr w:type="spellStart"/>
      <w:r>
        <w:rPr>
          <w:b/>
        </w:rPr>
        <w:t>poweroff</w:t>
      </w:r>
      <w:proofErr w:type="spellEnd"/>
      <w:r>
        <w:t xml:space="preserve"> and press Enter to shut down your Fed</w:t>
      </w:r>
      <w:r>
        <w:t xml:space="preserve">ora Linux virtual machine. </w:t>
      </w:r>
    </w:p>
    <w:p w:rsidR="00000000" w:rsidRDefault="00AF41AD">
      <w:pPr>
        <w:pStyle w:val="ListParagraph"/>
        <w:numPr>
          <w:ilvl w:val="0"/>
          <w:numId w:val="6"/>
        </w:numPr>
      </w:pPr>
      <w:r>
        <w:t>In your virtualization software, ensure that the DVD for your Ubuntu Server Linux virtual machine is attached to the ISO image for Ubuntu Server 14.04 (ubuntu-14.04.1- server-amd64.iso). Next, start and then connect to your Ubun</w:t>
      </w:r>
      <w:r>
        <w:t>tu Server Linux virtual machine using your virtualization software.</w:t>
      </w:r>
    </w:p>
    <w:p w:rsidR="00000000" w:rsidRDefault="00AF41AD">
      <w:pPr>
        <w:pStyle w:val="ListParagraph"/>
        <w:numPr>
          <w:ilvl w:val="0"/>
          <w:numId w:val="6"/>
        </w:numPr>
      </w:pPr>
      <w:r>
        <w:t>At the language screen, ensure that English is selected and press Enter.</w:t>
      </w:r>
    </w:p>
    <w:p w:rsidR="00000000" w:rsidRDefault="00AF41AD">
      <w:pPr>
        <w:pStyle w:val="ListParagraph"/>
        <w:numPr>
          <w:ilvl w:val="0"/>
          <w:numId w:val="6"/>
        </w:numPr>
      </w:pPr>
      <w:r>
        <w:t>At the Ubuntu welcome screen, navigate to the Rescue a broken system option and press Enter.</w:t>
      </w:r>
    </w:p>
    <w:p w:rsidR="00000000" w:rsidRDefault="00AF41AD">
      <w:pPr>
        <w:pStyle w:val="ListParagraph"/>
        <w:numPr>
          <w:ilvl w:val="0"/>
          <w:numId w:val="6"/>
        </w:numPr>
      </w:pPr>
      <w:r>
        <w:t>At the Select a langua</w:t>
      </w:r>
      <w:r>
        <w:t>ge page, ensure that English is selected and press Enter.</w:t>
      </w:r>
    </w:p>
    <w:p w:rsidR="00000000" w:rsidRDefault="00AF41AD">
      <w:pPr>
        <w:pStyle w:val="ListParagraph"/>
        <w:numPr>
          <w:ilvl w:val="0"/>
          <w:numId w:val="6"/>
        </w:numPr>
      </w:pPr>
      <w:r>
        <w:t>At the Select your location screen, ensure that United States is selected and press Enter.</w:t>
      </w:r>
    </w:p>
    <w:p w:rsidR="00000000" w:rsidRDefault="00AF41AD">
      <w:pPr>
        <w:pStyle w:val="ListParagraph"/>
        <w:numPr>
          <w:ilvl w:val="0"/>
          <w:numId w:val="6"/>
        </w:numPr>
      </w:pPr>
      <w:r>
        <w:t xml:space="preserve">At the Configure the keyboard screen, select </w:t>
      </w:r>
      <w:proofErr w:type="gramStart"/>
      <w:r>
        <w:t>Yes</w:t>
      </w:r>
      <w:proofErr w:type="gramEnd"/>
      <w:r>
        <w:t xml:space="preserve"> and press Enter. Follow the prompts to complete the detect</w:t>
      </w:r>
      <w:r>
        <w:t xml:space="preserve">ion. When the detection process finds </w:t>
      </w:r>
      <w:proofErr w:type="gramStart"/>
      <w:r>
        <w:t>a</w:t>
      </w:r>
      <w:proofErr w:type="gramEnd"/>
      <w:r>
        <w:t xml:space="preserve"> “us” keyboard layout, select Continue and press Enter.</w:t>
      </w:r>
    </w:p>
    <w:p w:rsidR="00000000" w:rsidRDefault="00AF41AD">
      <w:pPr>
        <w:pStyle w:val="ListParagraph"/>
        <w:numPr>
          <w:ilvl w:val="0"/>
          <w:numId w:val="6"/>
        </w:numPr>
      </w:pPr>
      <w:r>
        <w:t>At the Configure the network screen, view the default hostname supplied, select Continue, and press Enter.</w:t>
      </w:r>
    </w:p>
    <w:p w:rsidR="00000000" w:rsidRDefault="00AF41AD">
      <w:pPr>
        <w:pStyle w:val="ListParagraph"/>
        <w:numPr>
          <w:ilvl w:val="0"/>
          <w:numId w:val="6"/>
        </w:numPr>
      </w:pPr>
      <w:r>
        <w:t>At the Configure the clock screen, ensure that the cor</w:t>
      </w:r>
      <w:r>
        <w:t xml:space="preserve">rect time zone is displayed, select </w:t>
      </w:r>
      <w:proofErr w:type="gramStart"/>
      <w:r>
        <w:t>Yes</w:t>
      </w:r>
      <w:proofErr w:type="gramEnd"/>
      <w:r>
        <w:t>, and press Enter. Alternatively, if an incorrect time zone is displayed, select No, press Enter, select your time zone, and press Enter.</w:t>
      </w:r>
    </w:p>
    <w:p w:rsidR="00000000" w:rsidRDefault="00AF41AD">
      <w:pPr>
        <w:pStyle w:val="ListParagraph"/>
        <w:numPr>
          <w:ilvl w:val="0"/>
          <w:numId w:val="6"/>
        </w:numPr>
      </w:pPr>
      <w:r>
        <w:t>At the Enter rescue mode screen, select /dev/Ubuntu-server-vg/root and press En</w:t>
      </w:r>
      <w:r>
        <w:t>ter. When prompted to also mount the /boot partition, ensure that Yes is selected and press Enter.</w:t>
      </w:r>
    </w:p>
    <w:p w:rsidR="00000000" w:rsidRDefault="00AF41AD">
      <w:pPr>
        <w:pStyle w:val="ListParagraph"/>
        <w:numPr>
          <w:ilvl w:val="0"/>
          <w:numId w:val="6"/>
        </w:numPr>
      </w:pPr>
      <w:r>
        <w:t>At the Enter rescue mode screen, view the options. Select Execute a shell in /dev/Ubuntu-server-vg/root and press Enter. Ensure that Continue is selected and</w:t>
      </w:r>
      <w:r>
        <w:t xml:space="preserve"> press Enter when prompted. This will change the root to the mounted / (root) filesystem on your hard disk with the </w:t>
      </w:r>
      <w:proofErr w:type="spellStart"/>
      <w:r>
        <w:t>chroot</w:t>
      </w:r>
      <w:proofErr w:type="spellEnd"/>
      <w:r>
        <w:t xml:space="preserve"> command.</w:t>
      </w:r>
    </w:p>
    <w:p w:rsidR="00000000" w:rsidRDefault="00AF41AD">
      <w:pPr>
        <w:pStyle w:val="ListParagraph"/>
        <w:numPr>
          <w:ilvl w:val="0"/>
          <w:numId w:val="6"/>
        </w:numPr>
      </w:pPr>
      <w:r>
        <w:t xml:space="preserve">At the command prompt, type </w:t>
      </w:r>
      <w:proofErr w:type="spellStart"/>
      <w:proofErr w:type="gramStart"/>
      <w:r>
        <w:rPr>
          <w:rFonts w:ascii="Consolas" w:hAnsi="Consolas" w:cs="Consolas"/>
          <w:b/>
        </w:rPr>
        <w:t>df</w:t>
      </w:r>
      <w:proofErr w:type="spellEnd"/>
      <w:proofErr w:type="gramEnd"/>
      <w:r>
        <w:t xml:space="preserve"> and press Enter to view the mounted filesystems. Is the root filesystem on your hard disk mou</w:t>
      </w:r>
      <w:r>
        <w:t>nted?</w:t>
      </w:r>
    </w:p>
    <w:p w:rsidR="00000000" w:rsidRDefault="00AF41AD">
      <w:pPr>
        <w:pStyle w:val="ListParagraph"/>
        <w:numPr>
          <w:ilvl w:val="0"/>
          <w:numId w:val="6"/>
        </w:numPr>
      </w:pPr>
      <w:r>
        <w:t xml:space="preserve">At the command prompt, type </w:t>
      </w:r>
      <w:proofErr w:type="spellStart"/>
      <w:r>
        <w:rPr>
          <w:rFonts w:ascii="Consolas" w:hAnsi="Consolas" w:cs="Consolas"/>
          <w:b/>
        </w:rPr>
        <w:t>passwd</w:t>
      </w:r>
      <w:proofErr w:type="spellEnd"/>
      <w:r>
        <w:t xml:space="preserve"> root and press Enter. Supply a new root user password of </w:t>
      </w:r>
      <w:r>
        <w:rPr>
          <w:b/>
        </w:rPr>
        <w:t>Secret123</w:t>
      </w:r>
      <w:r>
        <w:t xml:space="preserve"> and press Enter when prompted (twice).</w:t>
      </w:r>
    </w:p>
    <w:p w:rsidR="00000000" w:rsidRDefault="00AF41AD">
      <w:pPr>
        <w:pStyle w:val="ListParagraph"/>
        <w:numPr>
          <w:ilvl w:val="0"/>
          <w:numId w:val="6"/>
        </w:numPr>
      </w:pPr>
      <w:r>
        <w:t>At the command prompt, type exit and press Enter.</w:t>
      </w:r>
    </w:p>
    <w:p w:rsidR="00000000" w:rsidRDefault="00AF41AD">
      <w:pPr>
        <w:pStyle w:val="ListParagraph"/>
        <w:numPr>
          <w:ilvl w:val="0"/>
          <w:numId w:val="6"/>
        </w:numPr>
        <w:rPr>
          <w:b/>
        </w:rPr>
      </w:pPr>
      <w:r>
        <w:t>At the Enter rescue mode screen, select Reboot the system a</w:t>
      </w:r>
      <w:r>
        <w:t>nd press Enter.</w:t>
      </w:r>
    </w:p>
    <w:p w:rsidR="00000000" w:rsidRDefault="00AF41AD">
      <w:pPr>
        <w:pStyle w:val="ListParagraph"/>
        <w:numPr>
          <w:ilvl w:val="0"/>
          <w:numId w:val="6"/>
        </w:numPr>
      </w:pPr>
      <w:r>
        <w:rPr>
          <w:b/>
        </w:rPr>
        <w:lastRenderedPageBreak/>
        <w:t>In the Settings for your virtual machine in your virtualization software, ensure that the DVD drive is no longer attached to the Ubuntu Server ISO image.</w:t>
      </w:r>
    </w:p>
    <w:p w:rsidR="00000000" w:rsidRDefault="00AF41AD">
      <w:pPr>
        <w:pStyle w:val="ListParagraph"/>
        <w:numPr>
          <w:ilvl w:val="0"/>
          <w:numId w:val="6"/>
        </w:numPr>
      </w:pPr>
      <w:r>
        <w:t xml:space="preserve">After the system has loaded, log into the command-line terminal (tty1) using the user </w:t>
      </w:r>
      <w:r>
        <w:t xml:space="preserve">name of </w:t>
      </w:r>
      <w:r>
        <w:rPr>
          <w:b/>
        </w:rPr>
        <w:t>root</w:t>
      </w:r>
      <w:r>
        <w:t xml:space="preserve"> and the password of </w:t>
      </w:r>
      <w:r>
        <w:rPr>
          <w:b/>
        </w:rPr>
        <w:t>Secret123</w:t>
      </w:r>
      <w:r>
        <w:t>.</w:t>
      </w:r>
    </w:p>
    <w:p w:rsidR="00000000" w:rsidRDefault="00AF41AD">
      <w:pPr>
        <w:pStyle w:val="ListParagraph"/>
        <w:numPr>
          <w:ilvl w:val="0"/>
          <w:numId w:val="6"/>
        </w:numPr>
        <w:rPr>
          <w:b/>
        </w:rPr>
      </w:pPr>
      <w:r>
        <w:t xml:space="preserve">At the command prompt, type </w:t>
      </w:r>
      <w:proofErr w:type="spellStart"/>
      <w:r>
        <w:rPr>
          <w:rFonts w:ascii="Consolas" w:hAnsi="Consolas" w:cs="Consolas"/>
          <w:b/>
        </w:rPr>
        <w:t>passwd</w:t>
      </w:r>
      <w:proofErr w:type="spellEnd"/>
      <w:r>
        <w:rPr>
          <w:rFonts w:ascii="Consolas" w:hAnsi="Consolas" w:cs="Consolas"/>
          <w:b/>
        </w:rPr>
        <w:t xml:space="preserve"> root</w:t>
      </w:r>
      <w:r>
        <w:t xml:space="preserve"> and press Enter. Supply a new root user password of </w:t>
      </w:r>
      <w:proofErr w:type="spellStart"/>
      <w:r>
        <w:rPr>
          <w:b/>
        </w:rPr>
        <w:t>LNXrocks</w:t>
      </w:r>
      <w:proofErr w:type="spellEnd"/>
      <w:r>
        <w:rPr>
          <w:b/>
        </w:rPr>
        <w:t>!</w:t>
      </w:r>
      <w:r>
        <w:t xml:space="preserve"> </w:t>
      </w:r>
      <w:proofErr w:type="gramStart"/>
      <w:r>
        <w:t>and</w:t>
      </w:r>
      <w:proofErr w:type="gramEnd"/>
      <w:r>
        <w:t xml:space="preserve"> press Enter when prompted (twice).</w:t>
      </w:r>
    </w:p>
    <w:p w:rsidR="00AF41AD" w:rsidRDefault="00AF41AD">
      <w:pPr>
        <w:pStyle w:val="ListParagraph"/>
        <w:numPr>
          <w:ilvl w:val="0"/>
          <w:numId w:val="6"/>
        </w:numPr>
      </w:pPr>
      <w:r>
        <w:rPr>
          <w:b/>
        </w:rPr>
        <w:t>Provide screenshot(s) of steps 18 through 33.</w:t>
      </w:r>
    </w:p>
    <w:sectPr w:rsidR="00AF41AD">
      <w:pgSz w:w="12240" w:h="15840"/>
      <w:pgMar w:top="720" w:right="720" w:bottom="720" w:left="720" w:header="720" w:footer="720" w:gutter="0"/>
      <w:cols w:space="72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571">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Num1"/>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03"/>
    <w:multiLevelType w:val="multilevel"/>
    <w:tmpl w:val="00000003"/>
    <w:name w:val="WWNum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3" w15:restartNumberingAfterBreak="0">
    <w:nsid w:val="00000004"/>
    <w:multiLevelType w:val="multilevel"/>
    <w:tmpl w:val="00000004"/>
    <w:name w:val="WWNum2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4" w15:restartNumberingAfterBreak="0">
    <w:nsid w:val="00000005"/>
    <w:multiLevelType w:val="multilevel"/>
    <w:tmpl w:val="00000005"/>
    <w:name w:val="WWNum2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5" w15:restartNumberingAfterBreak="0">
    <w:nsid w:val="00000006"/>
    <w:multiLevelType w:val="multilevel"/>
    <w:tmpl w:val="00000006"/>
    <w:name w:val="WWNum30"/>
    <w:lvl w:ilvl="0">
      <w:start w:val="1"/>
      <w:numFmt w:val="decimal"/>
      <w:lvlText w:val="%1."/>
      <w:lvlJc w:val="left"/>
      <w:pPr>
        <w:tabs>
          <w:tab w:val="num" w:pos="0"/>
        </w:tabs>
        <w:ind w:left="766" w:hanging="360"/>
      </w:pPr>
    </w:lvl>
    <w:lvl w:ilvl="1">
      <w:start w:val="1"/>
      <w:numFmt w:val="lowerLetter"/>
      <w:lvlText w:val="%2."/>
      <w:lvlJc w:val="left"/>
      <w:pPr>
        <w:tabs>
          <w:tab w:val="num" w:pos="0"/>
        </w:tabs>
        <w:ind w:left="1486" w:hanging="360"/>
      </w:pPr>
    </w:lvl>
    <w:lvl w:ilvl="2">
      <w:start w:val="1"/>
      <w:numFmt w:val="lowerRoman"/>
      <w:lvlText w:val="%2.%3."/>
      <w:lvlJc w:val="right"/>
      <w:pPr>
        <w:tabs>
          <w:tab w:val="num" w:pos="0"/>
        </w:tabs>
        <w:ind w:left="2206" w:hanging="180"/>
      </w:pPr>
    </w:lvl>
    <w:lvl w:ilvl="3">
      <w:start w:val="1"/>
      <w:numFmt w:val="decimal"/>
      <w:lvlText w:val="%2.%3.%4."/>
      <w:lvlJc w:val="left"/>
      <w:pPr>
        <w:tabs>
          <w:tab w:val="num" w:pos="0"/>
        </w:tabs>
        <w:ind w:left="2926" w:hanging="360"/>
      </w:pPr>
    </w:lvl>
    <w:lvl w:ilvl="4">
      <w:start w:val="1"/>
      <w:numFmt w:val="lowerLetter"/>
      <w:lvlText w:val="%2.%3.%4.%5."/>
      <w:lvlJc w:val="left"/>
      <w:pPr>
        <w:tabs>
          <w:tab w:val="num" w:pos="0"/>
        </w:tabs>
        <w:ind w:left="3646" w:hanging="360"/>
      </w:pPr>
    </w:lvl>
    <w:lvl w:ilvl="5">
      <w:start w:val="1"/>
      <w:numFmt w:val="lowerRoman"/>
      <w:lvlText w:val="%2.%3.%4.%5.%6."/>
      <w:lvlJc w:val="right"/>
      <w:pPr>
        <w:tabs>
          <w:tab w:val="num" w:pos="0"/>
        </w:tabs>
        <w:ind w:left="4366" w:hanging="180"/>
      </w:pPr>
    </w:lvl>
    <w:lvl w:ilvl="6">
      <w:start w:val="1"/>
      <w:numFmt w:val="decimal"/>
      <w:lvlText w:val="%2.%3.%4.%5.%6.%7."/>
      <w:lvlJc w:val="left"/>
      <w:pPr>
        <w:tabs>
          <w:tab w:val="num" w:pos="0"/>
        </w:tabs>
        <w:ind w:left="5086" w:hanging="360"/>
      </w:pPr>
    </w:lvl>
    <w:lvl w:ilvl="7">
      <w:start w:val="1"/>
      <w:numFmt w:val="lowerLetter"/>
      <w:lvlText w:val="%2.%3.%4.%5.%6.%7.%8."/>
      <w:lvlJc w:val="left"/>
      <w:pPr>
        <w:tabs>
          <w:tab w:val="num" w:pos="0"/>
        </w:tabs>
        <w:ind w:left="5806" w:hanging="360"/>
      </w:pPr>
    </w:lvl>
    <w:lvl w:ilvl="8">
      <w:start w:val="1"/>
      <w:numFmt w:val="lowerRoman"/>
      <w:lvlText w:val="%2.%3.%4.%5.%6.%7.%8.%9."/>
      <w:lvlJc w:val="right"/>
      <w:pPr>
        <w:tabs>
          <w:tab w:val="num" w:pos="0"/>
        </w:tabs>
        <w:ind w:left="6526"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F1F"/>
    <w:rsid w:val="00026990"/>
    <w:rsid w:val="00061EFC"/>
    <w:rsid w:val="00062FBB"/>
    <w:rsid w:val="000F4F1F"/>
    <w:rsid w:val="001E5083"/>
    <w:rsid w:val="00265339"/>
    <w:rsid w:val="00292497"/>
    <w:rsid w:val="002F032B"/>
    <w:rsid w:val="002F7F0C"/>
    <w:rsid w:val="007A65CF"/>
    <w:rsid w:val="0084342A"/>
    <w:rsid w:val="00AD419B"/>
    <w:rsid w:val="00AF41AD"/>
    <w:rsid w:val="00B04D7A"/>
    <w:rsid w:val="00B30E4F"/>
    <w:rsid w:val="00B70834"/>
    <w:rsid w:val="00D4106E"/>
    <w:rsid w:val="00E96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chartTrackingRefBased/>
  <w15:docId w15:val="{74C86474-5808-4F1C-9012-B3497B3CE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60" w:line="259" w:lineRule="auto"/>
    </w:pPr>
    <w:rPr>
      <w:rFonts w:ascii="Calibri" w:eastAsia="SimSun" w:hAnsi="Calibri" w:cs="font571"/>
      <w:sz w:val="22"/>
      <w:szCs w:val="22"/>
      <w:lang w:eastAsia="ar-SA"/>
    </w:rPr>
  </w:style>
  <w:style w:type="paragraph" w:styleId="Heading1">
    <w:name w:val="heading 1"/>
    <w:basedOn w:val="Normal"/>
    <w:next w:val="BodyText"/>
    <w:qFormat/>
    <w:pPr>
      <w:keepNext/>
      <w:keepLines/>
      <w:numPr>
        <w:numId w:val="1"/>
      </w:numPr>
      <w:spacing w:before="240" w:after="0"/>
      <w:outlineLvl w:val="0"/>
    </w:pPr>
    <w:rPr>
      <w:rFonts w:ascii="Calibri Light" w:hAnsi="Calibri Light"/>
      <w:color w:val="2E74B5"/>
      <w:sz w:val="32"/>
      <w:szCs w:val="32"/>
    </w:rPr>
  </w:style>
  <w:style w:type="paragraph" w:styleId="Heading2">
    <w:name w:val="heading 2"/>
    <w:basedOn w:val="Normal"/>
    <w:next w:val="BodyText"/>
    <w:qFormat/>
    <w:pPr>
      <w:keepNext/>
      <w:keepLines/>
      <w:numPr>
        <w:ilvl w:val="1"/>
        <w:numId w:val="1"/>
      </w:numPr>
      <w:spacing w:before="40" w:after="0"/>
      <w:outlineLvl w:val="1"/>
    </w:pPr>
    <w:rPr>
      <w:rFonts w:ascii="Calibri Light"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Heading1Char">
    <w:name w:val="Heading 1 Char"/>
    <w:basedOn w:val="DefaultParagraphFont0"/>
    <w:rPr>
      <w:rFonts w:ascii="Calibri Light" w:hAnsi="Calibri Light" w:cs="font571"/>
      <w:color w:val="2E74B5"/>
      <w:sz w:val="32"/>
      <w:szCs w:val="32"/>
    </w:rPr>
  </w:style>
  <w:style w:type="character" w:customStyle="1" w:styleId="Heading2Char">
    <w:name w:val="Heading 2 Char"/>
    <w:basedOn w:val="DefaultParagraphFont0"/>
    <w:rPr>
      <w:rFonts w:ascii="Calibri Light" w:hAnsi="Calibri Light" w:cs="font571"/>
      <w:color w:val="2E74B5"/>
      <w:sz w:val="26"/>
      <w:szCs w:val="26"/>
    </w:rPr>
  </w:style>
  <w:style w:type="character" w:customStyle="1" w:styleId="ListLabel1">
    <w:name w:val="ListLabel 1"/>
    <w:rPr>
      <w:rFonts w:cs="Courier New"/>
    </w:rPr>
  </w:style>
  <w:style w:type="paragraph" w:customStyle="1" w:styleId="Heading">
    <w:name w:val="Heading"/>
    <w:basedOn w:val="Normal"/>
    <w:next w:val="BodyText"/>
    <w:pPr>
      <w:keepNext/>
      <w:spacing w:before="240" w:after="120"/>
    </w:pPr>
    <w:rPr>
      <w:rFonts w:ascii="Arial" w:eastAsia="Microsoft YaHei" w:hAnsi="Arial" w:cs="Lucida Sans"/>
      <w:sz w:val="28"/>
      <w:szCs w:val="28"/>
    </w:rPr>
  </w:style>
  <w:style w:type="paragraph" w:styleId="BodyText">
    <w:name w:val="Body Text"/>
    <w:basedOn w:val="Normal"/>
    <w:pPr>
      <w:spacing w:after="12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pPr>
      <w:suppressLineNumbers/>
    </w:pPr>
    <w:rPr>
      <w:rFonts w:cs="Lucida Sans"/>
    </w:rPr>
  </w:style>
  <w:style w:type="paragraph" w:styleId="ListParagraph">
    <w:name w:val="List Paragraph"/>
    <w:basedOn w:val="Normal"/>
    <w:qFormat/>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2944</Words>
  <Characters>16785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SpideyMan</dc:creator>
  <cp:keywords/>
  <cp:lastModifiedBy>Deborah Barndt</cp:lastModifiedBy>
  <cp:revision>3</cp:revision>
  <cp:lastPrinted>1601-01-01T00:00:00Z</cp:lastPrinted>
  <dcterms:created xsi:type="dcterms:W3CDTF">2016-02-18T22:19:00Z</dcterms:created>
  <dcterms:modified xsi:type="dcterms:W3CDTF">2016-02-18T22:19:00Z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